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B3D5E9"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7B31A53A" w14:textId="3B1F0D46" w:rsidR="003F5E6B" w:rsidRDefault="00D85815"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r>
        <w:rPr>
          <w:b/>
          <w:sz w:val="36"/>
          <w:szCs w:val="36"/>
        </w:rPr>
        <w:t>Impact des ROI dans le streaming vidéo</w:t>
      </w:r>
    </w:p>
    <w:p w14:paraId="3A9C972F"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2460BC52" w14:textId="75814CB5"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r>
        <w:rPr>
          <w:sz w:val="27"/>
          <w:szCs w:val="27"/>
        </w:rPr>
        <w:t xml:space="preserve">Encadrant : </w:t>
      </w:r>
      <w:r w:rsidR="00D85815">
        <w:rPr>
          <w:b/>
          <w:sz w:val="27"/>
          <w:szCs w:val="27"/>
        </w:rPr>
        <w:t>Olivier FOURMAUX</w:t>
      </w:r>
    </w:p>
    <w:p w14:paraId="2E254BE4"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298EC170" w14:textId="2C1493B5"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r>
        <w:rPr>
          <w:sz w:val="27"/>
          <w:szCs w:val="27"/>
        </w:rPr>
        <w:t>Etudiants :</w:t>
      </w:r>
      <w:r w:rsidR="00D85815">
        <w:rPr>
          <w:sz w:val="27"/>
          <w:szCs w:val="27"/>
        </w:rPr>
        <w:t xml:space="preserve"> </w:t>
      </w:r>
      <w:r w:rsidR="00D85815">
        <w:rPr>
          <w:b/>
          <w:sz w:val="27"/>
          <w:szCs w:val="27"/>
        </w:rPr>
        <w:t>Sonia LOUNIS, Fabien MANSON et Alexandre MAZARS</w:t>
      </w:r>
    </w:p>
    <w:p w14:paraId="649FC106"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5FBCED20" w14:textId="77777777" w:rsidR="003F5E6B" w:rsidRDefault="003F5E6B" w:rsidP="003F5E6B">
      <w:bookmarkStart w:id="0" w:name="_Toc98315791"/>
    </w:p>
    <w:p w14:paraId="6DE1DEAE" w14:textId="77777777" w:rsidR="003F5E6B" w:rsidRDefault="003F5E6B" w:rsidP="003F5E6B"/>
    <w:p w14:paraId="0D28B54C" w14:textId="77777777" w:rsidR="003F5E6B" w:rsidRDefault="003F5E6B" w:rsidP="003F5E6B"/>
    <w:p w14:paraId="6DBFD04A" w14:textId="77777777" w:rsidR="003F5E6B" w:rsidRPr="00BA71FC" w:rsidRDefault="003F5E6B">
      <w:pPr>
        <w:pStyle w:val="En-ttedetabledesmatires"/>
        <w:rPr>
          <w:rFonts w:ascii="Times" w:hAnsi="Times"/>
          <w:color w:val="auto"/>
          <w:sz w:val="32"/>
        </w:rPr>
      </w:pPr>
      <w:r w:rsidRPr="00BA71FC">
        <w:rPr>
          <w:rFonts w:ascii="Times" w:hAnsi="Times"/>
          <w:color w:val="auto"/>
          <w:sz w:val="32"/>
        </w:rPr>
        <w:t>Table des matières</w:t>
      </w:r>
    </w:p>
    <w:p w14:paraId="1E46ADA1" w14:textId="77777777" w:rsidR="004A3FFA" w:rsidRPr="004B1496" w:rsidRDefault="003F5E6B">
      <w:pPr>
        <w:pStyle w:val="TM1"/>
        <w:rPr>
          <w:rFonts w:eastAsia="MS Mincho"/>
          <w:b w:val="0"/>
          <w:noProof/>
          <w:sz w:val="22"/>
          <w:szCs w:val="22"/>
        </w:rPr>
      </w:pPr>
      <w:r w:rsidRPr="006E0321">
        <w:fldChar w:fldCharType="begin"/>
      </w:r>
      <w:r w:rsidRPr="006E0321">
        <w:instrText xml:space="preserve"> </w:instrText>
      </w:r>
      <w:r w:rsidR="005E2794">
        <w:instrText>TOC</w:instrText>
      </w:r>
      <w:r w:rsidRPr="006E0321">
        <w:instrText xml:space="preserve"> \o "1-3" \h \z \u </w:instrText>
      </w:r>
      <w:r w:rsidRPr="006E0321">
        <w:fldChar w:fldCharType="separate"/>
      </w:r>
      <w:hyperlink w:anchor="_Toc42624369" w:history="1">
        <w:r w:rsidR="004A3FFA" w:rsidRPr="006216A5">
          <w:rPr>
            <w:rStyle w:val="Lienhypertexte"/>
            <w:noProof/>
          </w:rPr>
          <w:t>1</w:t>
        </w:r>
        <w:r w:rsidR="004A3FFA" w:rsidRPr="004B1496">
          <w:rPr>
            <w:rFonts w:eastAsia="MS Mincho"/>
            <w:b w:val="0"/>
            <w:noProof/>
            <w:sz w:val="22"/>
            <w:szCs w:val="22"/>
          </w:rPr>
          <w:tab/>
        </w:r>
        <w:r w:rsidR="004A3FFA" w:rsidRPr="006216A5">
          <w:rPr>
            <w:rStyle w:val="Lienhypertexte"/>
            <w:noProof/>
          </w:rPr>
          <w:t>Cahier des charges</w:t>
        </w:r>
        <w:r w:rsidR="004A3FFA">
          <w:rPr>
            <w:noProof/>
            <w:webHidden/>
          </w:rPr>
          <w:tab/>
        </w:r>
        <w:r w:rsidR="004A3FFA">
          <w:rPr>
            <w:noProof/>
            <w:webHidden/>
          </w:rPr>
          <w:fldChar w:fldCharType="begin"/>
        </w:r>
        <w:r w:rsidR="004A3FFA">
          <w:rPr>
            <w:noProof/>
            <w:webHidden/>
          </w:rPr>
          <w:instrText xml:space="preserve"> PAGEREF _Toc42624369 \h </w:instrText>
        </w:r>
        <w:r w:rsidR="004A3FFA">
          <w:rPr>
            <w:noProof/>
            <w:webHidden/>
          </w:rPr>
        </w:r>
        <w:r w:rsidR="004A3FFA">
          <w:rPr>
            <w:noProof/>
            <w:webHidden/>
          </w:rPr>
          <w:fldChar w:fldCharType="separate"/>
        </w:r>
        <w:r w:rsidR="00126710">
          <w:rPr>
            <w:noProof/>
            <w:webHidden/>
          </w:rPr>
          <w:t>2</w:t>
        </w:r>
        <w:r w:rsidR="004A3FFA">
          <w:rPr>
            <w:noProof/>
            <w:webHidden/>
          </w:rPr>
          <w:fldChar w:fldCharType="end"/>
        </w:r>
      </w:hyperlink>
    </w:p>
    <w:p w14:paraId="651058AF" w14:textId="77777777" w:rsidR="004A3FFA" w:rsidRPr="004B1496" w:rsidRDefault="00AA4125">
      <w:pPr>
        <w:pStyle w:val="TM1"/>
        <w:rPr>
          <w:rFonts w:eastAsia="MS Mincho"/>
          <w:b w:val="0"/>
          <w:noProof/>
          <w:sz w:val="22"/>
          <w:szCs w:val="22"/>
        </w:rPr>
      </w:pPr>
      <w:hyperlink w:anchor="_Toc42624372" w:history="1">
        <w:r w:rsidR="004A3FFA" w:rsidRPr="006216A5">
          <w:rPr>
            <w:rStyle w:val="Lienhypertexte"/>
            <w:noProof/>
          </w:rPr>
          <w:t>2</w:t>
        </w:r>
        <w:r w:rsidR="004A3FFA" w:rsidRPr="004B1496">
          <w:rPr>
            <w:rFonts w:eastAsia="MS Mincho"/>
            <w:b w:val="0"/>
            <w:noProof/>
            <w:sz w:val="22"/>
            <w:szCs w:val="22"/>
          </w:rPr>
          <w:tab/>
        </w:r>
        <w:r w:rsidR="004A3FFA" w:rsidRPr="006216A5">
          <w:rPr>
            <w:rStyle w:val="Lienhypertexte"/>
            <w:noProof/>
          </w:rPr>
          <w:t>Plan de développem</w:t>
        </w:r>
        <w:bookmarkStart w:id="1" w:name="_GoBack"/>
        <w:bookmarkEnd w:id="1"/>
        <w:r w:rsidR="004A3FFA" w:rsidRPr="006216A5">
          <w:rPr>
            <w:rStyle w:val="Lienhypertexte"/>
            <w:noProof/>
          </w:rPr>
          <w:t>ent</w:t>
        </w:r>
        <w:r w:rsidR="004A3FFA">
          <w:rPr>
            <w:noProof/>
            <w:webHidden/>
          </w:rPr>
          <w:tab/>
        </w:r>
        <w:r w:rsidR="004A3FFA">
          <w:rPr>
            <w:noProof/>
            <w:webHidden/>
          </w:rPr>
          <w:fldChar w:fldCharType="begin"/>
        </w:r>
        <w:r w:rsidR="004A3FFA">
          <w:rPr>
            <w:noProof/>
            <w:webHidden/>
          </w:rPr>
          <w:instrText xml:space="preserve"> PAGEREF _Toc42624372 \h </w:instrText>
        </w:r>
        <w:r w:rsidR="004A3FFA">
          <w:rPr>
            <w:noProof/>
            <w:webHidden/>
          </w:rPr>
        </w:r>
        <w:r w:rsidR="004A3FFA">
          <w:rPr>
            <w:noProof/>
            <w:webHidden/>
          </w:rPr>
          <w:fldChar w:fldCharType="separate"/>
        </w:r>
        <w:r w:rsidR="00126710">
          <w:rPr>
            <w:noProof/>
            <w:webHidden/>
          </w:rPr>
          <w:t>3</w:t>
        </w:r>
        <w:r w:rsidR="004A3FFA">
          <w:rPr>
            <w:noProof/>
            <w:webHidden/>
          </w:rPr>
          <w:fldChar w:fldCharType="end"/>
        </w:r>
      </w:hyperlink>
    </w:p>
    <w:p w14:paraId="3F272CD5" w14:textId="77777777" w:rsidR="004A3FFA" w:rsidRPr="004B1496" w:rsidRDefault="00AA4125">
      <w:pPr>
        <w:pStyle w:val="TM1"/>
        <w:rPr>
          <w:rFonts w:eastAsia="MS Mincho"/>
          <w:b w:val="0"/>
          <w:noProof/>
          <w:sz w:val="22"/>
          <w:szCs w:val="22"/>
        </w:rPr>
      </w:pPr>
      <w:hyperlink w:anchor="_Toc42624373" w:history="1">
        <w:r w:rsidR="004A3FFA" w:rsidRPr="006216A5">
          <w:rPr>
            <w:rStyle w:val="Lienhypertexte"/>
            <w:noProof/>
          </w:rPr>
          <w:t>3</w:t>
        </w:r>
        <w:r w:rsidR="004A3FFA" w:rsidRPr="004B1496">
          <w:rPr>
            <w:rFonts w:eastAsia="MS Mincho"/>
            <w:b w:val="0"/>
            <w:noProof/>
            <w:sz w:val="22"/>
            <w:szCs w:val="22"/>
          </w:rPr>
          <w:tab/>
        </w:r>
        <w:r w:rsidR="004A3FFA" w:rsidRPr="006216A5">
          <w:rPr>
            <w:rStyle w:val="Lienhypertexte"/>
            <w:noProof/>
          </w:rPr>
          <w:t>Bibliographie</w:t>
        </w:r>
        <w:r w:rsidR="004A3FFA">
          <w:rPr>
            <w:noProof/>
            <w:webHidden/>
          </w:rPr>
          <w:tab/>
        </w:r>
        <w:r w:rsidR="004A3FFA">
          <w:rPr>
            <w:noProof/>
            <w:webHidden/>
          </w:rPr>
          <w:fldChar w:fldCharType="begin"/>
        </w:r>
        <w:r w:rsidR="004A3FFA">
          <w:rPr>
            <w:noProof/>
            <w:webHidden/>
          </w:rPr>
          <w:instrText xml:space="preserve"> PAGEREF _Toc42624373 \h </w:instrText>
        </w:r>
        <w:r w:rsidR="004A3FFA">
          <w:rPr>
            <w:noProof/>
            <w:webHidden/>
          </w:rPr>
        </w:r>
        <w:r w:rsidR="004A3FFA">
          <w:rPr>
            <w:noProof/>
            <w:webHidden/>
          </w:rPr>
          <w:fldChar w:fldCharType="separate"/>
        </w:r>
        <w:r w:rsidR="00126710">
          <w:rPr>
            <w:noProof/>
            <w:webHidden/>
          </w:rPr>
          <w:t>4</w:t>
        </w:r>
        <w:r w:rsidR="004A3FFA">
          <w:rPr>
            <w:noProof/>
            <w:webHidden/>
          </w:rPr>
          <w:fldChar w:fldCharType="end"/>
        </w:r>
      </w:hyperlink>
    </w:p>
    <w:p w14:paraId="5CEFB980" w14:textId="77777777" w:rsidR="004A3FFA" w:rsidRPr="004B1496" w:rsidRDefault="00AA4125">
      <w:pPr>
        <w:pStyle w:val="TM1"/>
        <w:rPr>
          <w:rFonts w:eastAsia="MS Mincho"/>
          <w:b w:val="0"/>
          <w:noProof/>
          <w:sz w:val="22"/>
          <w:szCs w:val="22"/>
        </w:rPr>
      </w:pPr>
      <w:hyperlink w:anchor="_Toc42624374" w:history="1">
        <w:r w:rsidR="004A3FFA" w:rsidRPr="006216A5">
          <w:rPr>
            <w:rStyle w:val="Lienhypertexte"/>
            <w:noProof/>
          </w:rPr>
          <w:t>4</w:t>
        </w:r>
        <w:r w:rsidR="004A3FFA" w:rsidRPr="004B1496">
          <w:rPr>
            <w:rFonts w:eastAsia="MS Mincho"/>
            <w:b w:val="0"/>
            <w:noProof/>
            <w:sz w:val="22"/>
            <w:szCs w:val="22"/>
          </w:rPr>
          <w:tab/>
        </w:r>
        <w:r w:rsidR="004A3FFA" w:rsidRPr="006216A5">
          <w:rPr>
            <w:rStyle w:val="Lienhypertexte"/>
            <w:noProof/>
          </w:rPr>
          <w:t>Analyse</w:t>
        </w:r>
        <w:r w:rsidR="004A3FFA">
          <w:rPr>
            <w:noProof/>
            <w:webHidden/>
          </w:rPr>
          <w:tab/>
        </w:r>
        <w:r w:rsidR="004A3FFA">
          <w:rPr>
            <w:noProof/>
            <w:webHidden/>
          </w:rPr>
          <w:fldChar w:fldCharType="begin"/>
        </w:r>
        <w:r w:rsidR="004A3FFA">
          <w:rPr>
            <w:noProof/>
            <w:webHidden/>
          </w:rPr>
          <w:instrText xml:space="preserve"> PAGEREF _Toc42624374 \h </w:instrText>
        </w:r>
        <w:r w:rsidR="004A3FFA">
          <w:rPr>
            <w:noProof/>
            <w:webHidden/>
          </w:rPr>
        </w:r>
        <w:r w:rsidR="004A3FFA">
          <w:rPr>
            <w:noProof/>
            <w:webHidden/>
          </w:rPr>
          <w:fldChar w:fldCharType="separate"/>
        </w:r>
        <w:r w:rsidR="00126710">
          <w:rPr>
            <w:noProof/>
            <w:webHidden/>
          </w:rPr>
          <w:t>6</w:t>
        </w:r>
        <w:r w:rsidR="004A3FFA">
          <w:rPr>
            <w:noProof/>
            <w:webHidden/>
          </w:rPr>
          <w:fldChar w:fldCharType="end"/>
        </w:r>
      </w:hyperlink>
    </w:p>
    <w:p w14:paraId="73AC4055" w14:textId="77777777" w:rsidR="004A3FFA" w:rsidRPr="004B1496" w:rsidRDefault="00AA4125">
      <w:pPr>
        <w:pStyle w:val="TM1"/>
        <w:rPr>
          <w:rFonts w:eastAsia="MS Mincho"/>
          <w:b w:val="0"/>
          <w:noProof/>
          <w:sz w:val="22"/>
          <w:szCs w:val="22"/>
        </w:rPr>
      </w:pPr>
      <w:hyperlink w:anchor="_Toc42624375" w:history="1">
        <w:r w:rsidR="004A3FFA" w:rsidRPr="006216A5">
          <w:rPr>
            <w:rStyle w:val="Lienhypertexte"/>
            <w:noProof/>
          </w:rPr>
          <w:t>5</w:t>
        </w:r>
        <w:r w:rsidR="004A3FFA" w:rsidRPr="004B1496">
          <w:rPr>
            <w:rFonts w:eastAsia="MS Mincho"/>
            <w:b w:val="0"/>
            <w:noProof/>
            <w:sz w:val="22"/>
            <w:szCs w:val="22"/>
          </w:rPr>
          <w:tab/>
        </w:r>
        <w:r w:rsidR="004A3FFA" w:rsidRPr="006216A5">
          <w:rPr>
            <w:rStyle w:val="Lienhypertexte"/>
            <w:noProof/>
          </w:rPr>
          <w:t>Conception</w:t>
        </w:r>
        <w:r w:rsidR="004A3FFA">
          <w:rPr>
            <w:noProof/>
            <w:webHidden/>
          </w:rPr>
          <w:tab/>
        </w:r>
        <w:r w:rsidR="004A3FFA">
          <w:rPr>
            <w:noProof/>
            <w:webHidden/>
          </w:rPr>
          <w:fldChar w:fldCharType="begin"/>
        </w:r>
        <w:r w:rsidR="004A3FFA">
          <w:rPr>
            <w:noProof/>
            <w:webHidden/>
          </w:rPr>
          <w:instrText xml:space="preserve"> PAGEREF _Toc42624375 \h </w:instrText>
        </w:r>
        <w:r w:rsidR="004A3FFA">
          <w:rPr>
            <w:noProof/>
            <w:webHidden/>
          </w:rPr>
        </w:r>
        <w:r w:rsidR="004A3FFA">
          <w:rPr>
            <w:noProof/>
            <w:webHidden/>
          </w:rPr>
          <w:fldChar w:fldCharType="separate"/>
        </w:r>
        <w:r w:rsidR="00126710">
          <w:rPr>
            <w:noProof/>
            <w:webHidden/>
          </w:rPr>
          <w:t>8</w:t>
        </w:r>
        <w:r w:rsidR="004A3FFA">
          <w:rPr>
            <w:noProof/>
            <w:webHidden/>
          </w:rPr>
          <w:fldChar w:fldCharType="end"/>
        </w:r>
      </w:hyperlink>
    </w:p>
    <w:p w14:paraId="322CFF1B" w14:textId="77777777" w:rsidR="004A3FFA" w:rsidRPr="004B1496" w:rsidRDefault="00AA4125">
      <w:pPr>
        <w:pStyle w:val="TM1"/>
        <w:rPr>
          <w:rFonts w:eastAsia="MS Mincho"/>
          <w:b w:val="0"/>
          <w:noProof/>
          <w:sz w:val="22"/>
          <w:szCs w:val="22"/>
        </w:rPr>
      </w:pPr>
      <w:hyperlink w:anchor="_Toc42624376" w:history="1">
        <w:r w:rsidR="004A3FFA" w:rsidRPr="006216A5">
          <w:rPr>
            <w:rStyle w:val="Lienhypertexte"/>
            <w:noProof/>
          </w:rPr>
          <w:t>6</w:t>
        </w:r>
        <w:r w:rsidR="004A3FFA" w:rsidRPr="004B1496">
          <w:rPr>
            <w:rFonts w:eastAsia="MS Mincho"/>
            <w:b w:val="0"/>
            <w:noProof/>
            <w:sz w:val="22"/>
            <w:szCs w:val="22"/>
          </w:rPr>
          <w:tab/>
        </w:r>
        <w:r w:rsidR="004A3FFA" w:rsidRPr="006216A5">
          <w:rPr>
            <w:rStyle w:val="Lienhypertexte"/>
            <w:noProof/>
          </w:rPr>
          <w:t>Compte rendu de projet</w:t>
        </w:r>
        <w:r w:rsidR="004A3FFA">
          <w:rPr>
            <w:noProof/>
            <w:webHidden/>
          </w:rPr>
          <w:tab/>
        </w:r>
        <w:r w:rsidR="004A3FFA">
          <w:rPr>
            <w:noProof/>
            <w:webHidden/>
          </w:rPr>
          <w:fldChar w:fldCharType="begin"/>
        </w:r>
        <w:r w:rsidR="004A3FFA">
          <w:rPr>
            <w:noProof/>
            <w:webHidden/>
          </w:rPr>
          <w:instrText xml:space="preserve"> PAGEREF _Toc42624376 \h </w:instrText>
        </w:r>
        <w:r w:rsidR="004A3FFA">
          <w:rPr>
            <w:noProof/>
            <w:webHidden/>
          </w:rPr>
        </w:r>
        <w:r w:rsidR="004A3FFA">
          <w:rPr>
            <w:noProof/>
            <w:webHidden/>
          </w:rPr>
          <w:fldChar w:fldCharType="separate"/>
        </w:r>
        <w:r w:rsidR="00126710">
          <w:rPr>
            <w:noProof/>
            <w:webHidden/>
          </w:rPr>
          <w:t>12</w:t>
        </w:r>
        <w:r w:rsidR="004A3FFA">
          <w:rPr>
            <w:noProof/>
            <w:webHidden/>
          </w:rPr>
          <w:fldChar w:fldCharType="end"/>
        </w:r>
      </w:hyperlink>
    </w:p>
    <w:p w14:paraId="32A1F540" w14:textId="77777777" w:rsidR="003F5E6B" w:rsidRDefault="003F5E6B">
      <w:r w:rsidRPr="006E0321">
        <w:fldChar w:fldCharType="end"/>
      </w:r>
    </w:p>
    <w:p w14:paraId="0A4A6761" w14:textId="77777777" w:rsidR="003F5E6B" w:rsidRPr="006E0321" w:rsidRDefault="003F5E6B" w:rsidP="003F5E6B"/>
    <w:p w14:paraId="42E0ADC8" w14:textId="77777777" w:rsidR="00AC69A5" w:rsidRDefault="003F5E6B" w:rsidP="00AC69A5">
      <w:pPr>
        <w:pStyle w:val="Titre1"/>
        <w:tabs>
          <w:tab w:val="left" w:pos="0"/>
        </w:tabs>
        <w:spacing w:before="0" w:after="170"/>
        <w:jc w:val="both"/>
      </w:pPr>
      <w:r>
        <w:br w:type="page"/>
      </w:r>
      <w:bookmarkStart w:id="2" w:name="_Toc42624369"/>
      <w:r>
        <w:lastRenderedPageBreak/>
        <w:t>Cahier des charges</w:t>
      </w:r>
      <w:bookmarkEnd w:id="0"/>
      <w:bookmarkEnd w:id="2"/>
    </w:p>
    <w:p w14:paraId="01625CAE" w14:textId="2E66C4DB" w:rsidR="00AC69A5" w:rsidRPr="00AC69A5" w:rsidRDefault="006D0BCF" w:rsidP="00AC69A5">
      <w:pPr>
        <w:pStyle w:val="Titre1"/>
        <w:numPr>
          <w:ilvl w:val="0"/>
          <w:numId w:val="0"/>
        </w:numPr>
        <w:tabs>
          <w:tab w:val="left" w:pos="0"/>
        </w:tabs>
        <w:spacing w:before="0" w:after="170"/>
        <w:jc w:val="both"/>
      </w:pPr>
      <w:bookmarkStart w:id="3" w:name="_Toc42624370"/>
      <w:r>
        <w:rPr>
          <w:sz w:val="28"/>
          <w:szCs w:val="28"/>
        </w:rPr>
        <w:t>1.1</w:t>
      </w:r>
      <w:r>
        <w:rPr>
          <w:sz w:val="28"/>
          <w:szCs w:val="28"/>
        </w:rPr>
        <w:tab/>
      </w:r>
      <w:r w:rsidR="00AC69A5" w:rsidRPr="00AC69A5">
        <w:rPr>
          <w:sz w:val="28"/>
          <w:szCs w:val="28"/>
        </w:rPr>
        <w:t>Présentation du projet</w:t>
      </w:r>
      <w:bookmarkEnd w:id="3"/>
      <w:r w:rsidR="00AC69A5" w:rsidRPr="00AC69A5">
        <w:rPr>
          <w:sz w:val="28"/>
          <w:szCs w:val="28"/>
        </w:rPr>
        <w:t xml:space="preserve"> </w:t>
      </w:r>
    </w:p>
    <w:p w14:paraId="358A3011" w14:textId="77777777" w:rsidR="00AC69A5" w:rsidRPr="00F71882" w:rsidRDefault="00AC69A5" w:rsidP="00AC69A5">
      <w:pPr>
        <w:pStyle w:val="Default"/>
        <w:ind w:firstLine="709"/>
        <w:jc w:val="both"/>
      </w:pPr>
      <w:r w:rsidRPr="00F71882">
        <w:t xml:space="preserve">Ce projet est réalisé dans le cadre de l’UE PRES de l’année 2019, Il est proposé par Mr. Olivier FOURMAUX et porte sur l’étude de l’impact du streaming vidéo adaptatif et la mise en place d’une démonstration de cette technologie. </w:t>
      </w:r>
    </w:p>
    <w:p w14:paraId="4845754D" w14:textId="77777777" w:rsidR="00AC69A5" w:rsidRPr="00F71882" w:rsidRDefault="00AC69A5" w:rsidP="00AC69A5">
      <w:pPr>
        <w:pStyle w:val="Default"/>
        <w:jc w:val="both"/>
      </w:pPr>
    </w:p>
    <w:p w14:paraId="2BB1E5F0" w14:textId="6260B8C4" w:rsidR="00AC69A5" w:rsidRPr="00AC69A5" w:rsidRDefault="006D0BCF" w:rsidP="00AC69A5">
      <w:pPr>
        <w:pStyle w:val="Default"/>
        <w:spacing w:after="240"/>
        <w:jc w:val="both"/>
        <w:rPr>
          <w:b/>
          <w:bCs/>
          <w:sz w:val="28"/>
          <w:szCs w:val="28"/>
        </w:rPr>
      </w:pPr>
      <w:r>
        <w:rPr>
          <w:b/>
          <w:bCs/>
          <w:sz w:val="28"/>
          <w:szCs w:val="28"/>
        </w:rPr>
        <w:t>1.2</w:t>
      </w:r>
      <w:r>
        <w:rPr>
          <w:b/>
          <w:bCs/>
          <w:sz w:val="28"/>
          <w:szCs w:val="28"/>
        </w:rPr>
        <w:tab/>
      </w:r>
      <w:r w:rsidR="00AC69A5">
        <w:rPr>
          <w:b/>
          <w:bCs/>
          <w:sz w:val="28"/>
          <w:szCs w:val="28"/>
        </w:rPr>
        <w:t xml:space="preserve">Objectif du projet </w:t>
      </w:r>
    </w:p>
    <w:p w14:paraId="1471DA5B" w14:textId="77777777" w:rsidR="00AC69A5" w:rsidRPr="00F71882" w:rsidRDefault="00AC69A5" w:rsidP="00AC69A5">
      <w:pPr>
        <w:pStyle w:val="Default"/>
        <w:ind w:firstLine="709"/>
        <w:jc w:val="both"/>
      </w:pPr>
      <w:r w:rsidRPr="00F71882">
        <w:t xml:space="preserve">Dans un premier temps nous allons étudier le fonctionnement de l’encodage différencié des régions d’intérêts ainsi que la transmission vidéo via http. Dans un second temps nous mettrons en place un système de codage et décodage adaptatif spatial. Enfin nous devrons présenter une démonstration de l’encodage différencié au travers d’un casque de réalité virtuelle ou via une émulation sur un écran et de son impact sur le réseau. </w:t>
      </w:r>
    </w:p>
    <w:p w14:paraId="126859B0" w14:textId="77777777" w:rsidR="00AC69A5" w:rsidRDefault="00AC69A5" w:rsidP="00AC69A5">
      <w:pPr>
        <w:pStyle w:val="Default"/>
        <w:jc w:val="both"/>
        <w:rPr>
          <w:sz w:val="23"/>
          <w:szCs w:val="23"/>
        </w:rPr>
      </w:pPr>
    </w:p>
    <w:p w14:paraId="6ED28E27" w14:textId="379ACE9D" w:rsidR="00AC69A5" w:rsidRDefault="006D0BCF" w:rsidP="00AC69A5">
      <w:pPr>
        <w:pStyle w:val="Default"/>
        <w:spacing w:after="240"/>
        <w:jc w:val="both"/>
        <w:rPr>
          <w:sz w:val="28"/>
          <w:szCs w:val="28"/>
        </w:rPr>
      </w:pPr>
      <w:r>
        <w:rPr>
          <w:b/>
          <w:bCs/>
          <w:sz w:val="28"/>
          <w:szCs w:val="28"/>
        </w:rPr>
        <w:t>1.3</w:t>
      </w:r>
      <w:r>
        <w:rPr>
          <w:b/>
          <w:bCs/>
          <w:sz w:val="28"/>
          <w:szCs w:val="28"/>
        </w:rPr>
        <w:tab/>
      </w:r>
      <w:r w:rsidR="00AC69A5">
        <w:rPr>
          <w:b/>
          <w:bCs/>
          <w:sz w:val="28"/>
          <w:szCs w:val="28"/>
        </w:rPr>
        <w:t xml:space="preserve">Contexte du projet </w:t>
      </w:r>
    </w:p>
    <w:p w14:paraId="1EA457BF" w14:textId="77777777" w:rsidR="00AC69A5" w:rsidRPr="00F71882" w:rsidRDefault="00AC69A5" w:rsidP="00AC69A5">
      <w:pPr>
        <w:pStyle w:val="Default"/>
        <w:ind w:firstLine="709"/>
        <w:jc w:val="both"/>
      </w:pPr>
      <w:r w:rsidRPr="00F71882">
        <w:t xml:space="preserve">Ce projet s’inscrit dans la dynamique actuelle de la diffusion massive de contenu vidéo haute résolution qui ne </w:t>
      </w:r>
      <w:proofErr w:type="gramStart"/>
      <w:r w:rsidRPr="00F71882">
        <w:t>cesse</w:t>
      </w:r>
      <w:proofErr w:type="gramEnd"/>
      <w:r w:rsidRPr="00F71882">
        <w:t xml:space="preserve"> d’augmenter. Le développement de la réalité virtuelle et du contenu vidéo en VR représente une partie du futur de la diffusion de contenu vidéo. On peut trouver quelques études qui ont déjà travaillé sur ce sujet en proposant des méthodes d’optimisation de la transmission de vidéo UHD et du découpage de celle-ci en régions d’intérêt. </w:t>
      </w:r>
    </w:p>
    <w:p w14:paraId="6F7C662A" w14:textId="77777777" w:rsidR="00AC69A5" w:rsidRDefault="00AC69A5" w:rsidP="00AC69A5">
      <w:pPr>
        <w:pStyle w:val="Default"/>
        <w:jc w:val="both"/>
        <w:rPr>
          <w:sz w:val="23"/>
          <w:szCs w:val="23"/>
        </w:rPr>
      </w:pPr>
    </w:p>
    <w:p w14:paraId="21C6EB51" w14:textId="48F53AB2" w:rsidR="00AC69A5" w:rsidRDefault="006D0BCF" w:rsidP="00AC69A5">
      <w:pPr>
        <w:pStyle w:val="Default"/>
        <w:spacing w:after="240"/>
        <w:jc w:val="both"/>
        <w:rPr>
          <w:sz w:val="28"/>
          <w:szCs w:val="28"/>
        </w:rPr>
      </w:pPr>
      <w:r>
        <w:rPr>
          <w:b/>
          <w:bCs/>
          <w:sz w:val="28"/>
          <w:szCs w:val="28"/>
        </w:rPr>
        <w:t>1.4</w:t>
      </w:r>
      <w:r>
        <w:rPr>
          <w:b/>
          <w:bCs/>
          <w:sz w:val="28"/>
          <w:szCs w:val="28"/>
        </w:rPr>
        <w:tab/>
      </w:r>
      <w:r w:rsidR="00AC69A5">
        <w:rPr>
          <w:b/>
          <w:bCs/>
          <w:sz w:val="28"/>
          <w:szCs w:val="28"/>
        </w:rPr>
        <w:t xml:space="preserve">Contraintes liées au projet </w:t>
      </w:r>
    </w:p>
    <w:p w14:paraId="673E4D5A" w14:textId="0198BA9E" w:rsidR="00AC69A5" w:rsidRPr="00F71882" w:rsidRDefault="00AC69A5" w:rsidP="00AC69A5">
      <w:pPr>
        <w:pStyle w:val="Default"/>
        <w:ind w:firstLine="709"/>
        <w:jc w:val="both"/>
      </w:pPr>
      <w:r w:rsidRPr="00F71882">
        <w:t>Contrainte de temps le projet est à rendre en mai 2020 en prévision d’une soutenance de ce dernier un peu plus tard le mois. Les dates ne sont pas encore précisées.</w:t>
      </w:r>
      <w:r w:rsidR="00D00239" w:rsidRPr="00F71882">
        <w:t xml:space="preserve"> Les dates ont été</w:t>
      </w:r>
      <w:r w:rsidR="00DC4A96" w:rsidRPr="00F71882">
        <w:t xml:space="preserve"> </w:t>
      </w:r>
      <w:r w:rsidR="00916572" w:rsidRPr="00F71882">
        <w:t>changées</w:t>
      </w:r>
      <w:r w:rsidR="00DC4A96" w:rsidRPr="00F71882">
        <w:t xml:space="preserve"> à cause de l’épidémie du Covid</w:t>
      </w:r>
      <w:r w:rsidR="00171C72" w:rsidRPr="00F71882">
        <w:t xml:space="preserve">-19, le rapport est à rendre le </w:t>
      </w:r>
      <w:r w:rsidR="00916572" w:rsidRPr="00F71882">
        <w:t xml:space="preserve">10 juin 2020 et la soutenance aura lieu le 15 ou </w:t>
      </w:r>
      <w:r w:rsidR="00DF624F" w:rsidRPr="00F71882">
        <w:t xml:space="preserve">le </w:t>
      </w:r>
      <w:r w:rsidR="00916572" w:rsidRPr="00F71882">
        <w:t xml:space="preserve">16 juin 2020 </w:t>
      </w:r>
      <w:r w:rsidR="002865A8">
        <w:t xml:space="preserve">probablement </w:t>
      </w:r>
      <w:r w:rsidR="00916572" w:rsidRPr="00F71882">
        <w:t>en visio-conférence.</w:t>
      </w:r>
      <w:r w:rsidR="00D00239" w:rsidRPr="00F71882">
        <w:t xml:space="preserve"> </w:t>
      </w:r>
      <w:r w:rsidRPr="00F71882">
        <w:t xml:space="preserve"> </w:t>
      </w:r>
    </w:p>
    <w:p w14:paraId="48B6276C" w14:textId="77777777" w:rsidR="00AC69A5" w:rsidRDefault="00AC69A5" w:rsidP="00AC69A5">
      <w:pPr>
        <w:pStyle w:val="Default"/>
        <w:jc w:val="both"/>
        <w:rPr>
          <w:sz w:val="23"/>
          <w:szCs w:val="23"/>
        </w:rPr>
      </w:pPr>
    </w:p>
    <w:p w14:paraId="5C2A681C" w14:textId="02D99A75" w:rsidR="00AC69A5" w:rsidRDefault="006D0BCF" w:rsidP="00B27305">
      <w:pPr>
        <w:pStyle w:val="Default"/>
        <w:spacing w:after="240"/>
        <w:jc w:val="both"/>
        <w:rPr>
          <w:sz w:val="28"/>
          <w:szCs w:val="28"/>
        </w:rPr>
      </w:pPr>
      <w:r>
        <w:rPr>
          <w:b/>
          <w:bCs/>
          <w:sz w:val="28"/>
          <w:szCs w:val="28"/>
        </w:rPr>
        <w:t>1.5</w:t>
      </w:r>
      <w:r>
        <w:rPr>
          <w:b/>
          <w:bCs/>
          <w:sz w:val="28"/>
          <w:szCs w:val="28"/>
        </w:rPr>
        <w:tab/>
      </w:r>
      <w:r w:rsidR="00AC69A5">
        <w:rPr>
          <w:b/>
          <w:bCs/>
          <w:sz w:val="28"/>
          <w:szCs w:val="28"/>
        </w:rPr>
        <w:t xml:space="preserve">Documentation du projet </w:t>
      </w:r>
    </w:p>
    <w:p w14:paraId="61E8E205" w14:textId="77777777" w:rsidR="00AC69A5" w:rsidRPr="00F71882" w:rsidRDefault="00AC69A5" w:rsidP="00AC69A5">
      <w:pPr>
        <w:pStyle w:val="Default"/>
        <w:ind w:firstLine="709"/>
        <w:jc w:val="both"/>
      </w:pPr>
      <w:r w:rsidRPr="00F71882">
        <w:t xml:space="preserve">La documentation de la partie technique du projet sera minimaliste. Elle pourra se trouver sous l’une des deux formes suivantes : directement dans le code du projet sous la forme de commentaire de code très détaillé ou dans un fichier texte annexe (on peut même envisager un fichier PDF si le projet ne prend pas trop de retard). </w:t>
      </w:r>
    </w:p>
    <w:p w14:paraId="0F1338F2" w14:textId="77777777" w:rsidR="00AC69A5" w:rsidRDefault="00AC69A5" w:rsidP="00AC69A5">
      <w:pPr>
        <w:pStyle w:val="Default"/>
        <w:jc w:val="both"/>
        <w:rPr>
          <w:sz w:val="23"/>
          <w:szCs w:val="23"/>
        </w:rPr>
      </w:pPr>
    </w:p>
    <w:p w14:paraId="3E33D094" w14:textId="71071B2C" w:rsidR="00AC69A5" w:rsidRPr="005E248B" w:rsidRDefault="006D0BCF" w:rsidP="00B27305">
      <w:pPr>
        <w:pStyle w:val="Titre2"/>
        <w:numPr>
          <w:ilvl w:val="0"/>
          <w:numId w:val="0"/>
        </w:numPr>
        <w:spacing w:after="240"/>
        <w:jc w:val="both"/>
      </w:pPr>
      <w:bookmarkStart w:id="4" w:name="_Toc42624371"/>
      <w:r>
        <w:rPr>
          <w:bCs/>
        </w:rPr>
        <w:t>1.6</w:t>
      </w:r>
      <w:r>
        <w:rPr>
          <w:bCs/>
        </w:rPr>
        <w:tab/>
      </w:r>
      <w:r w:rsidR="00AC69A5" w:rsidRPr="005E248B">
        <w:rPr>
          <w:bCs/>
        </w:rPr>
        <w:t>Maintenant et évolution du projet</w:t>
      </w:r>
      <w:bookmarkEnd w:id="4"/>
      <w:r w:rsidR="00AC69A5" w:rsidRPr="005E248B">
        <w:rPr>
          <w:bCs/>
        </w:rPr>
        <w:t xml:space="preserve"> </w:t>
      </w:r>
    </w:p>
    <w:p w14:paraId="2EE13F1F" w14:textId="030F9A4B" w:rsidR="00B75297" w:rsidRDefault="00AC69A5" w:rsidP="0077720B">
      <w:pPr>
        <w:spacing w:after="170"/>
        <w:ind w:firstLine="416"/>
        <w:jc w:val="both"/>
      </w:pPr>
      <w:r w:rsidRPr="00F71882">
        <w:t>Le projet n’aura plus aucun suivi passé la date de soutenance. Il ne sera plus mis à jours ni même modifié. Cependant ou pourra retrouver l’intégralité du code source sur une page GitHub dédiée.</w:t>
      </w:r>
      <w:bookmarkStart w:id="5" w:name="_Toc98315800"/>
    </w:p>
    <w:p w14:paraId="3652318E" w14:textId="6864EE1C" w:rsidR="003F5E6B" w:rsidRDefault="003F5E6B" w:rsidP="005E248B">
      <w:pPr>
        <w:pStyle w:val="Titre1"/>
      </w:pPr>
      <w:bookmarkStart w:id="6" w:name="_Toc42624372"/>
      <w:r>
        <w:lastRenderedPageBreak/>
        <w:t>Plan de développement</w:t>
      </w:r>
      <w:bookmarkEnd w:id="5"/>
      <w:bookmarkEnd w:id="6"/>
    </w:p>
    <w:p w14:paraId="7A5CB3F2" w14:textId="0C74F504" w:rsidR="0026505F" w:rsidRDefault="008F7005" w:rsidP="00FC2882">
      <w:pPr>
        <w:pStyle w:val="Corpsdetexte"/>
        <w:ind w:firstLine="709"/>
        <w:jc w:val="both"/>
      </w:pPr>
      <w:r>
        <w:t>La première partie du plan de développement portait sur l’analyse des différent</w:t>
      </w:r>
      <w:r w:rsidR="00760BB9">
        <w:t>e</w:t>
      </w:r>
      <w:r>
        <w:t xml:space="preserve">s recherches menées par plusieurs équipes. Cette partie à aboutie à la création d’une bibliographie </w:t>
      </w:r>
      <w:r w:rsidR="001B4A99">
        <w:t>initiale de 13 articles</w:t>
      </w:r>
      <w:r w:rsidR="00AC55D4">
        <w:t xml:space="preserve"> que nous avons por</w:t>
      </w:r>
      <w:r w:rsidR="00973DF9">
        <w:t>té au nombre de 16 en ajoutant D</w:t>
      </w:r>
      <w:r w:rsidR="00AC55D4">
        <w:t>es sources int</w:t>
      </w:r>
      <w:r w:rsidR="00290BEC">
        <w:t>ernet qui nous semblaient perti</w:t>
      </w:r>
      <w:r w:rsidR="00AC55D4">
        <w:t>nentes.</w:t>
      </w:r>
      <w:r w:rsidR="00973DF9">
        <w:t xml:space="preserve"> On retrouve entre autre la page officiel du logiciel GPAC ainsi que la page GitHub regroupant le code source du logiciel.</w:t>
      </w:r>
      <w:r w:rsidR="00E4797C">
        <w:t xml:space="preserve"> La seconde partie s’oriente vers</w:t>
      </w:r>
      <w:r w:rsidR="0026505F">
        <w:t xml:space="preserve"> </w:t>
      </w:r>
      <w:r w:rsidR="00D1513B">
        <w:t>la mise en place de l’</w:t>
      </w:r>
      <w:r w:rsidR="00876E72">
        <w:t>architecture de streaming DASH et la création d’un flux vidéo de démonstration.</w:t>
      </w:r>
      <w:r w:rsidR="005F4852">
        <w:t xml:space="preserve"> Il est évident que le plan de développement a changé par rapport </w:t>
      </w:r>
      <w:r w:rsidR="0053764F">
        <w:t>à</w:t>
      </w:r>
      <w:r w:rsidR="005F4852">
        <w:t xml:space="preserve"> celui présenté dans le rapport intermédiaire</w:t>
      </w:r>
      <w:r w:rsidR="0053764F">
        <w:t xml:space="preserve">. </w:t>
      </w:r>
      <w:r w:rsidR="000E2605">
        <w:t>À</w:t>
      </w:r>
      <w:r w:rsidR="0053764F">
        <w:t xml:space="preserve"> cause de l’épidémie de </w:t>
      </w:r>
      <w:r w:rsidR="00523D87">
        <w:t>Covid</w:t>
      </w:r>
      <w:r w:rsidR="0053764F">
        <w:t>-19</w:t>
      </w:r>
      <w:r w:rsidR="000E2605">
        <w:t xml:space="preserve"> les dates de rendu </w:t>
      </w:r>
      <w:r w:rsidR="004C19EE">
        <w:t xml:space="preserve">et de soutenance </w:t>
      </w:r>
      <w:r w:rsidR="000E2605">
        <w:t>ont été modifiées pour nous laisser un peu plus de temps pour avancer le projet en confinement</w:t>
      </w:r>
      <w:r w:rsidR="004C19EE">
        <w:t>. C’est pourquoi le diagramme va jusqu’en Juin alors que la fin théorique était en Mai.</w:t>
      </w:r>
      <w:r w:rsidR="0083097B">
        <w:t xml:space="preserve"> Concernant le second semestre (figure 2) nous avons tous installé les logiciels requis pour le projet (encodeur, lecteur, serveur web, etc…) sur nos machines person</w:t>
      </w:r>
      <w:r w:rsidR="00025CEC">
        <w:t>n</w:t>
      </w:r>
      <w:r w:rsidR="0083097B">
        <w:t>elles</w:t>
      </w:r>
      <w:r w:rsidR="003F6F85">
        <w:t xml:space="preserve"> pour pouvoir </w:t>
      </w:r>
      <w:r w:rsidR="00DB5F41">
        <w:t>réaliser de tests</w:t>
      </w:r>
      <w:r w:rsidR="003F6F85">
        <w:t xml:space="preserve"> chacun de notre côté.</w:t>
      </w:r>
      <w:r w:rsidR="00DB5F41">
        <w:t xml:space="preserve"> Au final seul 2 de nos 3 installations se sont révélée suffisamment stable pour faire des tests</w:t>
      </w:r>
      <w:r w:rsidR="00C52BD3">
        <w:t xml:space="preserve"> dans de bonnes conditions.</w:t>
      </w:r>
      <w:r w:rsidR="002C6223">
        <w:t xml:space="preserve"> Une petite précision doit être ajoutée au diagramme du second semestre, </w:t>
      </w:r>
      <w:r w:rsidR="001637CD">
        <w:t xml:space="preserve">la phase d’analyse de la documentation de GPAC et de Kvazaar s’est faite quasiment en parallèle </w:t>
      </w:r>
    </w:p>
    <w:p w14:paraId="51704E7D" w14:textId="663E3AC7" w:rsidR="0026505F" w:rsidRDefault="0026505F" w:rsidP="009213A6">
      <w:pPr>
        <w:pStyle w:val="Corpsdetexte"/>
        <w:jc w:val="both"/>
      </w:pPr>
    </w:p>
    <w:p w14:paraId="31F5CA3C" w14:textId="13BDBD09" w:rsidR="00D1513B" w:rsidRDefault="00D1513B" w:rsidP="00D1513B">
      <w:pPr>
        <w:pStyle w:val="Corpsdetexte"/>
        <w:jc w:val="both"/>
      </w:pPr>
    </w:p>
    <w:p w14:paraId="7C3FDE4E" w14:textId="7C61E11F" w:rsidR="00025CEC" w:rsidRDefault="00AA4125" w:rsidP="00D1513B">
      <w:pPr>
        <w:pStyle w:val="Corpsdetexte"/>
        <w:jc w:val="both"/>
      </w:pPr>
      <w:r>
        <w:rPr>
          <w:noProof/>
        </w:rPr>
        <w:pict w14:anchorId="58792C64">
          <v:group id="_x0000_s1035" style="position:absolute;left:0;text-align:left;margin-left:-1.05pt;margin-top:16pt;width:453.4pt;height:179.65pt;z-index:-5" coordorigin="1415,10945" coordsize="9068,3593" wrapcoords="-36 0 -36 19620 4356 20160 -36 20160 -36 21510 21600 21510 21600 20160 17209 20160 21600 19620 21600 0 -36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1415;top:10945;width:9066;height:3268;mso-position-horizontal:center;mso-position-horizontal-relative:text;mso-position-vertical:absolute;mso-position-vertical-relative:text;mso-width-relative:page;mso-height-relative:page" wrapcoords="-36 0 -36 21501 21600 21501 21600 0 -36 0">
              <v:imagedata r:id="rId8" o:title="Gantt - 2 - L" cropbottom="36298f"/>
            </v:shape>
            <v:shapetype id="_x0000_t202" coordsize="21600,21600" o:spt="202" path="m,l,21600r21600,l21600,xe">
              <v:stroke joinstyle="miter"/>
              <v:path gradientshapeok="t" o:connecttype="rect"/>
            </v:shapetype>
            <v:shape id="_x0000_s1027" type="#_x0000_t202" style="position:absolute;left:1417;top:14308;width:9066;height:230;mso-position-horizontal-relative:text;mso-position-vertical-relative:text" wrapcoords="-36 0 -36 20160 21600 20160 21600 0 -36 0" stroked="f">
              <v:textbox style="mso-next-textbox:#_x0000_s1027;mso-fit-shape-to-text:t" inset="0,0,0,0">
                <w:txbxContent>
                  <w:p w14:paraId="0B22D343" w14:textId="28ABC245" w:rsidR="003A2D5C" w:rsidRPr="003260F1" w:rsidRDefault="003A2D5C" w:rsidP="003A2D5C">
                    <w:pPr>
                      <w:pStyle w:val="Lgende"/>
                      <w:rPr>
                        <w:noProof/>
                        <w:sz w:val="24"/>
                        <w:szCs w:val="24"/>
                      </w:rPr>
                    </w:pPr>
                    <w:r>
                      <w:t xml:space="preserve">Figure </w:t>
                    </w:r>
                    <w:r w:rsidR="006075D4">
                      <w:rPr>
                        <w:noProof/>
                      </w:rPr>
                      <w:fldChar w:fldCharType="begin"/>
                    </w:r>
                    <w:r w:rsidR="006075D4">
                      <w:rPr>
                        <w:noProof/>
                      </w:rPr>
                      <w:instrText xml:space="preserve"> SEQ Figure \* ARABIC </w:instrText>
                    </w:r>
                    <w:r w:rsidR="006075D4">
                      <w:rPr>
                        <w:noProof/>
                      </w:rPr>
                      <w:fldChar w:fldCharType="separate"/>
                    </w:r>
                    <w:r w:rsidR="00126710">
                      <w:rPr>
                        <w:noProof/>
                      </w:rPr>
                      <w:t>1</w:t>
                    </w:r>
                    <w:r w:rsidR="006075D4">
                      <w:rPr>
                        <w:noProof/>
                      </w:rPr>
                      <w:fldChar w:fldCharType="end"/>
                    </w:r>
                    <w:r>
                      <w:t xml:space="preserve"> Digramme de Gantt partie 1 (détail du premier semestre)</w:t>
                    </w:r>
                  </w:p>
                </w:txbxContent>
              </v:textbox>
            </v:shape>
          </v:group>
        </w:pict>
      </w:r>
    </w:p>
    <w:p w14:paraId="39405EB5" w14:textId="77777777" w:rsidR="00025CEC" w:rsidRDefault="00025CEC" w:rsidP="00D1513B">
      <w:pPr>
        <w:pStyle w:val="Corpsdetexte"/>
        <w:jc w:val="both"/>
      </w:pPr>
    </w:p>
    <w:p w14:paraId="757E0FB5" w14:textId="77777777" w:rsidR="00025CEC" w:rsidRDefault="00025CEC" w:rsidP="00D1513B">
      <w:pPr>
        <w:pStyle w:val="Corpsdetexte"/>
        <w:jc w:val="both"/>
      </w:pPr>
    </w:p>
    <w:p w14:paraId="002D7750" w14:textId="77777777" w:rsidR="00025CEC" w:rsidRDefault="00025CEC" w:rsidP="00D1513B">
      <w:pPr>
        <w:pStyle w:val="Corpsdetexte"/>
        <w:jc w:val="both"/>
      </w:pPr>
    </w:p>
    <w:p w14:paraId="6B46E28B" w14:textId="77777777" w:rsidR="00025CEC" w:rsidRDefault="00025CEC" w:rsidP="00D1513B">
      <w:pPr>
        <w:pStyle w:val="Corpsdetexte"/>
        <w:jc w:val="both"/>
      </w:pPr>
    </w:p>
    <w:p w14:paraId="196DEE54" w14:textId="6D0513B2" w:rsidR="00025CEC" w:rsidRDefault="00025CEC" w:rsidP="00D1513B">
      <w:pPr>
        <w:pStyle w:val="Corpsdetexte"/>
        <w:jc w:val="both"/>
      </w:pPr>
    </w:p>
    <w:p w14:paraId="295CC9BC" w14:textId="77777777" w:rsidR="00025CEC" w:rsidRDefault="00025CEC" w:rsidP="00D1513B">
      <w:pPr>
        <w:pStyle w:val="Corpsdetexte"/>
        <w:jc w:val="both"/>
      </w:pPr>
    </w:p>
    <w:p w14:paraId="67B3F421" w14:textId="71D4CC49" w:rsidR="00025CEC" w:rsidRDefault="00025CEC" w:rsidP="00D1513B">
      <w:pPr>
        <w:pStyle w:val="Corpsdetexte"/>
        <w:jc w:val="both"/>
      </w:pPr>
    </w:p>
    <w:p w14:paraId="7DA99716" w14:textId="3D12E031" w:rsidR="00025CEC" w:rsidRDefault="00025CEC" w:rsidP="00D1513B">
      <w:pPr>
        <w:pStyle w:val="Corpsdetexte"/>
        <w:jc w:val="both"/>
      </w:pPr>
    </w:p>
    <w:p w14:paraId="6E1625EB" w14:textId="77777777" w:rsidR="00025CEC" w:rsidRDefault="00025CEC" w:rsidP="00D1513B">
      <w:pPr>
        <w:pStyle w:val="Corpsdetexte"/>
        <w:jc w:val="both"/>
      </w:pPr>
    </w:p>
    <w:p w14:paraId="62B99D2F" w14:textId="77777777" w:rsidR="00025CEC" w:rsidRDefault="00025CEC" w:rsidP="00D1513B">
      <w:pPr>
        <w:pStyle w:val="Corpsdetexte"/>
        <w:jc w:val="both"/>
      </w:pPr>
    </w:p>
    <w:p w14:paraId="05CFF4CF" w14:textId="77777777" w:rsidR="00025CEC" w:rsidRDefault="00025CEC" w:rsidP="00D1513B">
      <w:pPr>
        <w:pStyle w:val="Corpsdetexte"/>
        <w:jc w:val="both"/>
      </w:pPr>
    </w:p>
    <w:p w14:paraId="15EF6FC9" w14:textId="2629E25C" w:rsidR="00025CEC" w:rsidRDefault="00025CEC" w:rsidP="00D1513B">
      <w:pPr>
        <w:pStyle w:val="Corpsdetexte"/>
        <w:jc w:val="both"/>
      </w:pPr>
    </w:p>
    <w:p w14:paraId="1DA0298B" w14:textId="77777777" w:rsidR="00025CEC" w:rsidRDefault="00025CEC" w:rsidP="00D1513B">
      <w:pPr>
        <w:pStyle w:val="Corpsdetexte"/>
        <w:jc w:val="both"/>
      </w:pPr>
    </w:p>
    <w:p w14:paraId="246683D4" w14:textId="6AD03D88" w:rsidR="00025CEC" w:rsidRDefault="00025CEC" w:rsidP="00D1513B">
      <w:pPr>
        <w:pStyle w:val="Corpsdetexte"/>
        <w:jc w:val="both"/>
      </w:pPr>
    </w:p>
    <w:p w14:paraId="0BDC16B0" w14:textId="5D1F205F" w:rsidR="00025CEC" w:rsidRDefault="00025CEC" w:rsidP="00D1513B">
      <w:pPr>
        <w:pStyle w:val="Corpsdetexte"/>
        <w:jc w:val="both"/>
      </w:pPr>
    </w:p>
    <w:p w14:paraId="155F1A08" w14:textId="0BADEE4E" w:rsidR="00025CEC" w:rsidRDefault="00AA4125" w:rsidP="00D1513B">
      <w:pPr>
        <w:pStyle w:val="Corpsdetexte"/>
        <w:jc w:val="both"/>
      </w:pPr>
      <w:r>
        <w:rPr>
          <w:noProof/>
        </w:rPr>
        <w:lastRenderedPageBreak/>
        <w:pict w14:anchorId="5D4B9730">
          <v:group id="_x0000_s1034" style="position:absolute;left:0;text-align:left;margin-left:-7.75pt;margin-top:-26pt;width:472.15pt;height:218.8pt;z-index:-6" coordorigin="1211,2897" coordsize="9443,4376" wrapcoords="-34 0 -34 20047 10800 20121 -34 20416 -34 21526 21600 21526 21600 20416 10800 20121 21600 20047 21600 0 -34 0">
            <v:shape id="_x0000_s1030" type="#_x0000_t75" style="position:absolute;left:1211;top:2897;width:9443;height:4056;mso-position-horizontal-relative:text;mso-position-vertical-relative:text;mso-width-relative:page;mso-height-relative:page" wrapcoords="-36 0 -36 21517 21600 21517 21600 0 -36 0">
              <v:imagedata r:id="rId9" o:title="Gantt - 2 - R"/>
            </v:shape>
            <v:shape id="_x0000_s1031" type="#_x0000_t202" style="position:absolute;left:1211;top:7043;width:9443;height:230;mso-position-horizontal-relative:text;mso-position-vertical-relative:text" wrapcoords="-34 0 -34 20160 21600 20160 21600 0 -34 0" stroked="f">
              <v:textbox style="mso-next-textbox:#_x0000_s1031;mso-fit-shape-to-text:t" inset="0,0,0,0">
                <w:txbxContent>
                  <w:p w14:paraId="2DB6D84E" w14:textId="379E6DA2" w:rsidR="00131201" w:rsidRPr="007365C5" w:rsidRDefault="00131201" w:rsidP="00131201">
                    <w:pPr>
                      <w:pStyle w:val="Lgende"/>
                      <w:rPr>
                        <w:noProof/>
                        <w:sz w:val="24"/>
                        <w:szCs w:val="24"/>
                      </w:rPr>
                    </w:pPr>
                    <w:r>
                      <w:t xml:space="preserve">Figure </w:t>
                    </w:r>
                    <w:r w:rsidR="006075D4">
                      <w:rPr>
                        <w:noProof/>
                      </w:rPr>
                      <w:fldChar w:fldCharType="begin"/>
                    </w:r>
                    <w:r w:rsidR="006075D4">
                      <w:rPr>
                        <w:noProof/>
                      </w:rPr>
                      <w:instrText xml:space="preserve"> SEQ Figure \* ARABIC </w:instrText>
                    </w:r>
                    <w:r w:rsidR="006075D4">
                      <w:rPr>
                        <w:noProof/>
                      </w:rPr>
                      <w:fldChar w:fldCharType="separate"/>
                    </w:r>
                    <w:r w:rsidR="00126710">
                      <w:rPr>
                        <w:noProof/>
                      </w:rPr>
                      <w:t>2</w:t>
                    </w:r>
                    <w:r w:rsidR="006075D4">
                      <w:rPr>
                        <w:noProof/>
                      </w:rPr>
                      <w:fldChar w:fldCharType="end"/>
                    </w:r>
                    <w:r>
                      <w:t xml:space="preserve"> </w:t>
                    </w:r>
                    <w:r w:rsidRPr="00B410A3">
                      <w:t>Diagramme Gantt, fin du premier semestre (fin Janvier) et second semestre (Février à Juin)</w:t>
                    </w:r>
                  </w:p>
                </w:txbxContent>
              </v:textbox>
            </v:shape>
          </v:group>
        </w:pict>
      </w:r>
    </w:p>
    <w:p w14:paraId="7C76724E" w14:textId="77777777" w:rsidR="00025CEC" w:rsidRDefault="00025CEC" w:rsidP="00D1513B">
      <w:pPr>
        <w:pStyle w:val="Corpsdetexte"/>
        <w:jc w:val="both"/>
      </w:pPr>
    </w:p>
    <w:p w14:paraId="670C0C86" w14:textId="77777777" w:rsidR="00025CEC" w:rsidRDefault="00025CEC" w:rsidP="00D1513B">
      <w:pPr>
        <w:pStyle w:val="Corpsdetexte"/>
        <w:jc w:val="both"/>
      </w:pPr>
    </w:p>
    <w:p w14:paraId="544969FD" w14:textId="77777777" w:rsidR="00025CEC" w:rsidRDefault="00025CEC" w:rsidP="00D1513B">
      <w:pPr>
        <w:pStyle w:val="Corpsdetexte"/>
        <w:jc w:val="both"/>
      </w:pPr>
    </w:p>
    <w:p w14:paraId="1F73EBAC" w14:textId="77777777" w:rsidR="00025CEC" w:rsidRDefault="00025CEC" w:rsidP="00D1513B">
      <w:pPr>
        <w:pStyle w:val="Corpsdetexte"/>
        <w:jc w:val="both"/>
      </w:pPr>
    </w:p>
    <w:p w14:paraId="3D24FA61" w14:textId="77777777" w:rsidR="00025CEC" w:rsidRDefault="00025CEC" w:rsidP="00D1513B">
      <w:pPr>
        <w:pStyle w:val="Corpsdetexte"/>
        <w:jc w:val="both"/>
      </w:pPr>
    </w:p>
    <w:p w14:paraId="4EA62D5C" w14:textId="77777777" w:rsidR="00025CEC" w:rsidRDefault="00025CEC" w:rsidP="00D1513B">
      <w:pPr>
        <w:pStyle w:val="Corpsdetexte"/>
        <w:jc w:val="both"/>
      </w:pPr>
    </w:p>
    <w:p w14:paraId="172A0919" w14:textId="77777777" w:rsidR="00025CEC" w:rsidRDefault="00025CEC" w:rsidP="00FD392B">
      <w:pPr>
        <w:pStyle w:val="Corpsdetexte"/>
        <w:ind w:firstLine="0"/>
        <w:jc w:val="both"/>
      </w:pPr>
    </w:p>
    <w:p w14:paraId="07925BAA" w14:textId="77777777" w:rsidR="00FD392B" w:rsidRDefault="00FD392B" w:rsidP="00FD392B">
      <w:pPr>
        <w:pStyle w:val="Corpsdetexte"/>
        <w:ind w:firstLine="0"/>
        <w:jc w:val="both"/>
      </w:pPr>
    </w:p>
    <w:p w14:paraId="064AD9D1" w14:textId="77777777" w:rsidR="00E316EF" w:rsidRDefault="00E316EF" w:rsidP="009213A6">
      <w:pPr>
        <w:pStyle w:val="Corpsdetexte"/>
        <w:jc w:val="both"/>
      </w:pPr>
    </w:p>
    <w:p w14:paraId="4C4BC819" w14:textId="14981786" w:rsidR="00560564" w:rsidRDefault="00131201" w:rsidP="009213A6">
      <w:pPr>
        <w:pStyle w:val="Corpsdetexte"/>
        <w:jc w:val="both"/>
      </w:pPr>
      <w:r>
        <w:t>Les Items en Orange foncé sur le diagramme sont les différents rendus : carnet de bord, rapport intermédiaire et final.</w:t>
      </w:r>
    </w:p>
    <w:p w14:paraId="07C65E37" w14:textId="77777777" w:rsidR="00E4797C" w:rsidRDefault="00E4797C" w:rsidP="009213A6">
      <w:pPr>
        <w:pStyle w:val="Corpsdetexte"/>
        <w:jc w:val="both"/>
      </w:pPr>
    </w:p>
    <w:p w14:paraId="0A43E942" w14:textId="62A489E9" w:rsidR="003F5E6B" w:rsidRDefault="00E17B71" w:rsidP="003F5E6B">
      <w:pPr>
        <w:pStyle w:val="Titre1"/>
        <w:tabs>
          <w:tab w:val="left" w:pos="0"/>
        </w:tabs>
        <w:spacing w:before="0" w:after="170"/>
        <w:jc w:val="both"/>
      </w:pPr>
      <w:bookmarkStart w:id="7" w:name="_Toc42624373"/>
      <w:r>
        <w:t>Bibliographie</w:t>
      </w:r>
      <w:bookmarkEnd w:id="7"/>
      <w:r w:rsidR="002200AF">
        <w:tab/>
      </w:r>
    </w:p>
    <w:p w14:paraId="2D8547C8" w14:textId="3FD420D2" w:rsidR="002200AF" w:rsidRPr="002200AF" w:rsidRDefault="002200AF" w:rsidP="002200AF">
      <w:pPr>
        <w:pStyle w:val="Corpsdetexte"/>
        <w:ind w:firstLine="384"/>
      </w:pPr>
      <w:r>
        <w:t xml:space="preserve">La bibliographie reste quasiment la même. Nous avons simplement rajouté quelques sites web tels que le site de GPAC </w:t>
      </w:r>
      <w:r w:rsidR="00024AF0">
        <w:t>ai</w:t>
      </w:r>
      <w:r>
        <w:t>n</w:t>
      </w:r>
      <w:r w:rsidR="00024AF0">
        <w:t>s</w:t>
      </w:r>
      <w:r>
        <w:t xml:space="preserve">i que la page </w:t>
      </w:r>
      <w:r w:rsidR="005C35EE">
        <w:t>Wikipédia</w:t>
      </w:r>
      <w:r>
        <w:t xml:space="preserve"> officielle de GPAC</w:t>
      </w:r>
      <w:r w:rsidR="00B539E4">
        <w:t>.</w:t>
      </w:r>
    </w:p>
    <w:p w14:paraId="763F2C93" w14:textId="77777777" w:rsidR="002200AF" w:rsidRDefault="002200AF" w:rsidP="002200AF">
      <w:pPr>
        <w:pStyle w:val="Bibliographie1"/>
        <w:rPr>
          <w:rFonts w:ascii="Cambria" w:hAnsi="Cambria" w:cs="Cambria"/>
        </w:rPr>
      </w:pPr>
      <w:r w:rsidRPr="00E61568">
        <w:rPr>
          <w:rFonts w:ascii="Cambria" w:hAnsi="Cambria" w:cs="Cambria"/>
        </w:rPr>
        <w:t>1]</w:t>
      </w:r>
      <w:r w:rsidRPr="00E61568">
        <w:rPr>
          <w:rFonts w:ascii="Cambria" w:hAnsi="Cambria" w:cs="Cambria"/>
        </w:rPr>
        <w:tab/>
        <w:t>Tarek El-</w:t>
      </w:r>
      <w:proofErr w:type="spellStart"/>
      <w:r w:rsidRPr="00E61568">
        <w:rPr>
          <w:rFonts w:ascii="Cambria" w:hAnsi="Cambria" w:cs="Cambria"/>
        </w:rPr>
        <w:t>Ganainy</w:t>
      </w:r>
      <w:proofErr w:type="spellEnd"/>
      <w:r w:rsidRPr="00E61568">
        <w:rPr>
          <w:rFonts w:ascii="Cambria" w:hAnsi="Cambria" w:cs="Cambria"/>
        </w:rPr>
        <w:t xml:space="preserve"> and Mohamed </w:t>
      </w:r>
      <w:proofErr w:type="spellStart"/>
      <w:r w:rsidRPr="00E61568">
        <w:rPr>
          <w:rFonts w:ascii="Cambria" w:hAnsi="Cambria" w:cs="Cambria"/>
        </w:rPr>
        <w:t>Hefeeda</w:t>
      </w:r>
      <w:proofErr w:type="spellEnd"/>
      <w:r w:rsidRPr="00E61568">
        <w:rPr>
          <w:rFonts w:ascii="Cambria" w:hAnsi="Cambria" w:cs="Cambria"/>
        </w:rPr>
        <w:t xml:space="preserve">. 2016. Streaming Virtual Reality Content. </w:t>
      </w:r>
      <w:proofErr w:type="spellStart"/>
      <w:proofErr w:type="gramStart"/>
      <w:r w:rsidRPr="00E61568">
        <w:rPr>
          <w:rFonts w:ascii="Cambria" w:hAnsi="Cambria" w:cs="Cambria"/>
          <w:i/>
        </w:rPr>
        <w:t>arXiv:</w:t>
      </w:r>
      <w:proofErr w:type="gramEnd"/>
      <w:r w:rsidRPr="00E61568">
        <w:rPr>
          <w:rFonts w:ascii="Cambria" w:hAnsi="Cambria" w:cs="Cambria"/>
          <w:i/>
        </w:rPr>
        <w:t>1612.08350</w:t>
      </w:r>
      <w:proofErr w:type="spellEnd"/>
      <w:r w:rsidRPr="00E61568">
        <w:rPr>
          <w:rFonts w:ascii="Cambria" w:hAnsi="Cambria" w:cs="Cambria"/>
          <w:i/>
        </w:rPr>
        <w:t xml:space="preserve"> [</w:t>
      </w:r>
      <w:proofErr w:type="spellStart"/>
      <w:r w:rsidRPr="00E61568">
        <w:rPr>
          <w:rFonts w:ascii="Cambria" w:hAnsi="Cambria" w:cs="Cambria"/>
          <w:i/>
        </w:rPr>
        <w:t>cs</w:t>
      </w:r>
      <w:proofErr w:type="spellEnd"/>
      <w:r w:rsidRPr="00E61568">
        <w:rPr>
          <w:rFonts w:ascii="Cambria" w:hAnsi="Cambria" w:cs="Cambria"/>
          <w:i/>
        </w:rPr>
        <w:t>]</w:t>
      </w:r>
      <w:r w:rsidRPr="00E61568">
        <w:rPr>
          <w:rFonts w:ascii="Cambria" w:hAnsi="Cambria" w:cs="Cambria"/>
        </w:rPr>
        <w:t xml:space="preserve"> (</w:t>
      </w:r>
      <w:proofErr w:type="spellStart"/>
      <w:r w:rsidRPr="00E61568">
        <w:rPr>
          <w:rFonts w:ascii="Cambria" w:hAnsi="Cambria" w:cs="Cambria"/>
        </w:rPr>
        <w:t>December</w:t>
      </w:r>
      <w:proofErr w:type="spellEnd"/>
      <w:r w:rsidRPr="00E61568">
        <w:rPr>
          <w:rFonts w:ascii="Cambria" w:hAnsi="Cambria" w:cs="Cambria"/>
        </w:rPr>
        <w:t xml:space="preserve"> 2016). </w:t>
      </w:r>
      <w:proofErr w:type="spellStart"/>
      <w:r w:rsidRPr="00E61568">
        <w:rPr>
          <w:rFonts w:ascii="Cambria" w:hAnsi="Cambria" w:cs="Cambria"/>
        </w:rPr>
        <w:t>Retrieved</w:t>
      </w:r>
      <w:proofErr w:type="spellEnd"/>
      <w:r w:rsidRPr="00E61568">
        <w:rPr>
          <w:rFonts w:ascii="Cambria" w:hAnsi="Cambria" w:cs="Cambria"/>
        </w:rPr>
        <w:t xml:space="preserve"> </w:t>
      </w:r>
      <w:proofErr w:type="spellStart"/>
      <w:r w:rsidRPr="00E61568">
        <w:rPr>
          <w:rFonts w:ascii="Cambria" w:hAnsi="Cambria" w:cs="Cambria"/>
        </w:rPr>
        <w:t>December</w:t>
      </w:r>
      <w:proofErr w:type="spellEnd"/>
      <w:r w:rsidRPr="00E61568">
        <w:rPr>
          <w:rFonts w:ascii="Cambria" w:hAnsi="Cambria" w:cs="Cambria"/>
        </w:rPr>
        <w:t xml:space="preserve"> 5, 2019</w:t>
      </w:r>
    </w:p>
    <w:p w14:paraId="709DEDB9" w14:textId="77777777" w:rsidR="002200AF" w:rsidRPr="00E61568" w:rsidRDefault="002200AF" w:rsidP="002200AF">
      <w:pPr>
        <w:pStyle w:val="Bibliographie1"/>
        <w:rPr>
          <w:rFonts w:ascii="Cambria" w:hAnsi="Cambria" w:cs="Cambria"/>
        </w:rPr>
      </w:pPr>
    </w:p>
    <w:p w14:paraId="75B5C8D1" w14:textId="77777777" w:rsidR="002200AF" w:rsidRDefault="002200AF" w:rsidP="002200AF">
      <w:pPr>
        <w:pStyle w:val="Bibliographie1"/>
        <w:rPr>
          <w:rFonts w:ascii="Cambria" w:hAnsi="Cambria" w:cs="Cambria"/>
        </w:rPr>
      </w:pPr>
      <w:r w:rsidRPr="00E61568">
        <w:rPr>
          <w:rFonts w:ascii="Cambria" w:hAnsi="Cambria" w:cs="Cambria"/>
        </w:rPr>
        <w:t>[2]</w:t>
      </w:r>
      <w:r w:rsidRPr="00E61568">
        <w:rPr>
          <w:rFonts w:ascii="Cambria" w:hAnsi="Cambria" w:cs="Cambria"/>
        </w:rPr>
        <w:tab/>
        <w:t xml:space="preserve">Dan </w:t>
      </w:r>
      <w:proofErr w:type="spellStart"/>
      <w:r w:rsidRPr="00E61568">
        <w:rPr>
          <w:rFonts w:ascii="Cambria" w:hAnsi="Cambria" w:cs="Cambria"/>
        </w:rPr>
        <w:t>Grois</w:t>
      </w:r>
      <w:proofErr w:type="spellEnd"/>
      <w:r w:rsidRPr="00E61568">
        <w:rPr>
          <w:rFonts w:ascii="Cambria" w:hAnsi="Cambria" w:cs="Cambria"/>
        </w:rPr>
        <w:t xml:space="preserve"> and </w:t>
      </w:r>
      <w:proofErr w:type="spellStart"/>
      <w:r w:rsidRPr="00E61568">
        <w:rPr>
          <w:rFonts w:ascii="Cambria" w:hAnsi="Cambria" w:cs="Cambria"/>
        </w:rPr>
        <w:t>Ofer</w:t>
      </w:r>
      <w:proofErr w:type="spellEnd"/>
      <w:r w:rsidRPr="00E61568">
        <w:rPr>
          <w:rFonts w:ascii="Cambria" w:hAnsi="Cambria" w:cs="Cambria"/>
        </w:rPr>
        <w:t xml:space="preserve"> </w:t>
      </w:r>
      <w:proofErr w:type="spellStart"/>
      <w:r w:rsidRPr="00E61568">
        <w:rPr>
          <w:rFonts w:ascii="Cambria" w:hAnsi="Cambria" w:cs="Cambria"/>
        </w:rPr>
        <w:t>Hadar</w:t>
      </w:r>
      <w:proofErr w:type="spellEnd"/>
      <w:r w:rsidRPr="00E61568">
        <w:rPr>
          <w:rFonts w:ascii="Cambria" w:hAnsi="Cambria" w:cs="Cambria"/>
        </w:rPr>
        <w:t xml:space="preserve">. 2011. </w:t>
      </w:r>
      <w:proofErr w:type="spellStart"/>
      <w:r w:rsidRPr="00E61568">
        <w:rPr>
          <w:rFonts w:ascii="Cambria" w:hAnsi="Cambria" w:cs="Cambria"/>
        </w:rPr>
        <w:t>Recent</w:t>
      </w:r>
      <w:proofErr w:type="spellEnd"/>
      <w:r w:rsidRPr="00E61568">
        <w:rPr>
          <w:rFonts w:ascii="Cambria" w:hAnsi="Cambria" w:cs="Cambria"/>
        </w:rPr>
        <w:t xml:space="preserve"> </w:t>
      </w:r>
      <w:proofErr w:type="spellStart"/>
      <w:r w:rsidRPr="00E61568">
        <w:rPr>
          <w:rFonts w:ascii="Cambria" w:hAnsi="Cambria" w:cs="Cambria"/>
        </w:rPr>
        <w:t>Advances</w:t>
      </w:r>
      <w:proofErr w:type="spellEnd"/>
      <w:r w:rsidRPr="00E61568">
        <w:rPr>
          <w:rFonts w:ascii="Cambria" w:hAnsi="Cambria" w:cs="Cambria"/>
        </w:rPr>
        <w:t xml:space="preserve"> in </w:t>
      </w:r>
      <w:proofErr w:type="spellStart"/>
      <w:r w:rsidRPr="00E61568">
        <w:rPr>
          <w:rFonts w:ascii="Cambria" w:hAnsi="Cambria" w:cs="Cambria"/>
        </w:rPr>
        <w:t>Region</w:t>
      </w:r>
      <w:proofErr w:type="spellEnd"/>
      <w:r w:rsidRPr="00E61568">
        <w:rPr>
          <w:rFonts w:ascii="Cambria" w:hAnsi="Cambria" w:cs="Cambria"/>
        </w:rPr>
        <w:t>-of-</w:t>
      </w:r>
      <w:proofErr w:type="spellStart"/>
      <w:r w:rsidRPr="00E61568">
        <w:rPr>
          <w:rFonts w:ascii="Cambria" w:hAnsi="Cambria" w:cs="Cambria"/>
        </w:rPr>
        <w:t>interest</w:t>
      </w:r>
      <w:proofErr w:type="spellEnd"/>
      <w:r w:rsidRPr="00E61568">
        <w:rPr>
          <w:rFonts w:ascii="Cambria" w:hAnsi="Cambria" w:cs="Cambria"/>
        </w:rPr>
        <w:t xml:space="preserve"> </w:t>
      </w:r>
      <w:proofErr w:type="spellStart"/>
      <w:r w:rsidRPr="00E61568">
        <w:rPr>
          <w:rFonts w:ascii="Cambria" w:hAnsi="Cambria" w:cs="Cambria"/>
        </w:rPr>
        <w:t>Video</w:t>
      </w:r>
      <w:proofErr w:type="spellEnd"/>
      <w:r w:rsidRPr="00E61568">
        <w:rPr>
          <w:rFonts w:ascii="Cambria" w:hAnsi="Cambria" w:cs="Cambria"/>
        </w:rPr>
        <w:t xml:space="preserve"> </w:t>
      </w:r>
      <w:proofErr w:type="spellStart"/>
      <w:r w:rsidRPr="00E61568">
        <w:rPr>
          <w:rFonts w:ascii="Cambria" w:hAnsi="Cambria" w:cs="Cambria"/>
        </w:rPr>
        <w:t>Coding</w:t>
      </w:r>
      <w:proofErr w:type="spellEnd"/>
      <w:r w:rsidRPr="00E61568">
        <w:rPr>
          <w:rFonts w:ascii="Cambria" w:hAnsi="Cambria" w:cs="Cambria"/>
        </w:rPr>
        <w:t xml:space="preserve">. In </w:t>
      </w:r>
      <w:proofErr w:type="spellStart"/>
      <w:r w:rsidRPr="00E61568">
        <w:rPr>
          <w:rFonts w:ascii="Cambria" w:hAnsi="Cambria" w:cs="Cambria"/>
          <w:i/>
        </w:rPr>
        <w:t>Recent</w:t>
      </w:r>
      <w:proofErr w:type="spellEnd"/>
      <w:r w:rsidRPr="00E61568">
        <w:rPr>
          <w:rFonts w:ascii="Cambria" w:hAnsi="Cambria" w:cs="Cambria"/>
          <w:i/>
        </w:rPr>
        <w:t xml:space="preserve"> </w:t>
      </w:r>
      <w:proofErr w:type="spellStart"/>
      <w:r w:rsidRPr="00E61568">
        <w:rPr>
          <w:rFonts w:ascii="Cambria" w:hAnsi="Cambria" w:cs="Cambria"/>
          <w:i/>
        </w:rPr>
        <w:t>Advances</w:t>
      </w:r>
      <w:proofErr w:type="spellEnd"/>
      <w:r w:rsidRPr="00E61568">
        <w:rPr>
          <w:rFonts w:ascii="Cambria" w:hAnsi="Cambria" w:cs="Cambria"/>
          <w:i/>
        </w:rPr>
        <w:t xml:space="preserve"> on </w:t>
      </w:r>
      <w:proofErr w:type="spellStart"/>
      <w:r w:rsidRPr="00E61568">
        <w:rPr>
          <w:rFonts w:ascii="Cambria" w:hAnsi="Cambria" w:cs="Cambria"/>
          <w:i/>
        </w:rPr>
        <w:t>Video</w:t>
      </w:r>
      <w:proofErr w:type="spellEnd"/>
      <w:r w:rsidRPr="00E61568">
        <w:rPr>
          <w:rFonts w:ascii="Cambria" w:hAnsi="Cambria" w:cs="Cambria"/>
          <w:i/>
        </w:rPr>
        <w:t xml:space="preserve"> </w:t>
      </w:r>
      <w:proofErr w:type="spellStart"/>
      <w:r w:rsidRPr="00E61568">
        <w:rPr>
          <w:rFonts w:ascii="Cambria" w:hAnsi="Cambria" w:cs="Cambria"/>
          <w:i/>
        </w:rPr>
        <w:t>Coding</w:t>
      </w:r>
      <w:proofErr w:type="spellEnd"/>
      <w:r w:rsidRPr="00E61568">
        <w:rPr>
          <w:rFonts w:ascii="Cambria" w:hAnsi="Cambria" w:cs="Cambria"/>
        </w:rPr>
        <w:t xml:space="preserve">. </w:t>
      </w:r>
      <w:proofErr w:type="spellStart"/>
      <w:r w:rsidRPr="00E61568">
        <w:rPr>
          <w:rFonts w:ascii="Cambria" w:hAnsi="Cambria" w:cs="Cambria"/>
        </w:rPr>
        <w:t>DOI:https</w:t>
      </w:r>
      <w:proofErr w:type="spellEnd"/>
      <w:r w:rsidRPr="00E61568">
        <w:rPr>
          <w:rFonts w:ascii="Cambria" w:hAnsi="Cambria" w:cs="Cambria"/>
        </w:rPr>
        <w:t>://doi.org/10.5772/17789</w:t>
      </w:r>
    </w:p>
    <w:p w14:paraId="59E5E872" w14:textId="77777777" w:rsidR="002200AF" w:rsidRPr="00E61568" w:rsidRDefault="002200AF" w:rsidP="002200AF">
      <w:pPr>
        <w:pStyle w:val="Bibliographie1"/>
        <w:rPr>
          <w:rFonts w:ascii="Cambria" w:hAnsi="Cambria" w:cs="Cambria"/>
        </w:rPr>
      </w:pPr>
    </w:p>
    <w:p w14:paraId="64133441" w14:textId="77777777" w:rsidR="002200AF" w:rsidRDefault="002200AF" w:rsidP="002200AF">
      <w:pPr>
        <w:pStyle w:val="Bibliographie1"/>
        <w:rPr>
          <w:rFonts w:ascii="Cambria" w:hAnsi="Cambria" w:cs="Cambria"/>
        </w:rPr>
      </w:pPr>
      <w:r w:rsidRPr="00E61568">
        <w:rPr>
          <w:rFonts w:ascii="Cambria" w:hAnsi="Cambria" w:cs="Cambria"/>
        </w:rPr>
        <w:t>[3]</w:t>
      </w:r>
      <w:r w:rsidRPr="00E61568">
        <w:rPr>
          <w:rFonts w:ascii="Cambria" w:hAnsi="Cambria" w:cs="Cambria"/>
        </w:rPr>
        <w:tab/>
        <w:t xml:space="preserve">Mohammad </w:t>
      </w:r>
      <w:proofErr w:type="spellStart"/>
      <w:r w:rsidRPr="00E61568">
        <w:rPr>
          <w:rFonts w:ascii="Cambria" w:hAnsi="Cambria" w:cs="Cambria"/>
        </w:rPr>
        <w:t>Hosseini</w:t>
      </w:r>
      <w:proofErr w:type="spellEnd"/>
      <w:r w:rsidRPr="00E61568">
        <w:rPr>
          <w:rFonts w:ascii="Cambria" w:hAnsi="Cambria" w:cs="Cambria"/>
        </w:rPr>
        <w:t xml:space="preserve"> and </w:t>
      </w:r>
      <w:proofErr w:type="spellStart"/>
      <w:r w:rsidRPr="00E61568">
        <w:rPr>
          <w:rFonts w:ascii="Cambria" w:hAnsi="Cambria" w:cs="Cambria"/>
        </w:rPr>
        <w:t>Viswanathan</w:t>
      </w:r>
      <w:proofErr w:type="spellEnd"/>
      <w:r w:rsidRPr="00E61568">
        <w:rPr>
          <w:rFonts w:ascii="Cambria" w:hAnsi="Cambria" w:cs="Cambria"/>
        </w:rPr>
        <w:t xml:space="preserve"> </w:t>
      </w:r>
      <w:proofErr w:type="spellStart"/>
      <w:r w:rsidRPr="00E61568">
        <w:rPr>
          <w:rFonts w:ascii="Cambria" w:hAnsi="Cambria" w:cs="Cambria"/>
        </w:rPr>
        <w:t>Swaminathan</w:t>
      </w:r>
      <w:proofErr w:type="spellEnd"/>
      <w:r w:rsidRPr="00E61568">
        <w:rPr>
          <w:rFonts w:ascii="Cambria" w:hAnsi="Cambria" w:cs="Cambria"/>
        </w:rPr>
        <w:t xml:space="preserve">. 2016. Adaptive 360 VR </w:t>
      </w:r>
      <w:proofErr w:type="spellStart"/>
      <w:r w:rsidRPr="00E61568">
        <w:rPr>
          <w:rFonts w:ascii="Cambria" w:hAnsi="Cambria" w:cs="Cambria"/>
        </w:rPr>
        <w:t>Video</w:t>
      </w:r>
      <w:proofErr w:type="spellEnd"/>
      <w:r w:rsidRPr="00E61568">
        <w:rPr>
          <w:rFonts w:ascii="Cambria" w:hAnsi="Cambria" w:cs="Cambria"/>
        </w:rPr>
        <w:t xml:space="preserve"> Streaming: </w:t>
      </w:r>
      <w:proofErr w:type="spellStart"/>
      <w:r w:rsidRPr="00E61568">
        <w:rPr>
          <w:rFonts w:ascii="Cambria" w:hAnsi="Cambria" w:cs="Cambria"/>
        </w:rPr>
        <w:t>Divide</w:t>
      </w:r>
      <w:proofErr w:type="spellEnd"/>
      <w:r w:rsidRPr="00E61568">
        <w:rPr>
          <w:rFonts w:ascii="Cambria" w:hAnsi="Cambria" w:cs="Cambria"/>
        </w:rPr>
        <w:t xml:space="preserve"> and </w:t>
      </w:r>
      <w:proofErr w:type="spellStart"/>
      <w:r w:rsidRPr="00E61568">
        <w:rPr>
          <w:rFonts w:ascii="Cambria" w:hAnsi="Cambria" w:cs="Cambria"/>
        </w:rPr>
        <w:t>Conquer</w:t>
      </w:r>
      <w:proofErr w:type="spellEnd"/>
      <w:r w:rsidRPr="00E61568">
        <w:rPr>
          <w:rFonts w:ascii="Cambria" w:hAnsi="Cambria" w:cs="Cambria"/>
        </w:rPr>
        <w:t>! (</w:t>
      </w:r>
      <w:proofErr w:type="spellStart"/>
      <w:r w:rsidRPr="00E61568">
        <w:rPr>
          <w:rFonts w:ascii="Cambria" w:hAnsi="Cambria" w:cs="Cambria"/>
        </w:rPr>
        <w:t>September</w:t>
      </w:r>
      <w:proofErr w:type="spellEnd"/>
      <w:r w:rsidRPr="00E61568">
        <w:rPr>
          <w:rFonts w:ascii="Cambria" w:hAnsi="Cambria" w:cs="Cambria"/>
        </w:rPr>
        <w:t xml:space="preserve"> 2016). </w:t>
      </w:r>
      <w:proofErr w:type="spellStart"/>
      <w:r w:rsidRPr="00E61568">
        <w:rPr>
          <w:rFonts w:ascii="Cambria" w:hAnsi="Cambria" w:cs="Cambria"/>
        </w:rPr>
        <w:t>Retrieved</w:t>
      </w:r>
      <w:proofErr w:type="spellEnd"/>
      <w:r w:rsidRPr="00E61568">
        <w:rPr>
          <w:rFonts w:ascii="Cambria" w:hAnsi="Cambria" w:cs="Cambria"/>
        </w:rPr>
        <w:t xml:space="preserve"> </w:t>
      </w:r>
      <w:proofErr w:type="spellStart"/>
      <w:r w:rsidRPr="00E61568">
        <w:rPr>
          <w:rFonts w:ascii="Cambria" w:hAnsi="Cambria" w:cs="Cambria"/>
        </w:rPr>
        <w:t>December</w:t>
      </w:r>
      <w:proofErr w:type="spellEnd"/>
      <w:r w:rsidRPr="00E61568">
        <w:rPr>
          <w:rFonts w:ascii="Cambria" w:hAnsi="Cambria" w:cs="Cambria"/>
        </w:rPr>
        <w:t xml:space="preserve"> 5, 2019 </w:t>
      </w:r>
      <w:proofErr w:type="spellStart"/>
      <w:r w:rsidRPr="00E61568">
        <w:rPr>
          <w:rFonts w:ascii="Cambria" w:hAnsi="Cambria" w:cs="Cambria"/>
        </w:rPr>
        <w:t>from</w:t>
      </w:r>
      <w:proofErr w:type="spellEnd"/>
      <w:r w:rsidRPr="00E61568">
        <w:rPr>
          <w:rFonts w:ascii="Cambria" w:hAnsi="Cambria" w:cs="Cambria"/>
        </w:rPr>
        <w:t xml:space="preserve"> </w:t>
      </w:r>
      <w:hyperlink r:id="rId10" w:history="1">
        <w:r w:rsidRPr="00AA3807">
          <w:rPr>
            <w:rStyle w:val="Lienhypertexte"/>
            <w:rFonts w:ascii="Cambria" w:hAnsi="Cambria" w:cs="Cambria"/>
          </w:rPr>
          <w:t>https://arxiv-org.accesdistant.sorbonne-universite.fr/abs/1609.08729v5</w:t>
        </w:r>
      </w:hyperlink>
    </w:p>
    <w:p w14:paraId="4FC88F75" w14:textId="77777777" w:rsidR="002200AF" w:rsidRPr="00E61568" w:rsidRDefault="002200AF" w:rsidP="002200AF">
      <w:pPr>
        <w:pStyle w:val="Bibliographie1"/>
        <w:rPr>
          <w:rFonts w:ascii="Cambria" w:hAnsi="Cambria" w:cs="Cambria"/>
        </w:rPr>
      </w:pPr>
    </w:p>
    <w:p w14:paraId="5C346048" w14:textId="77777777" w:rsidR="002200AF" w:rsidRDefault="002200AF" w:rsidP="002200AF">
      <w:pPr>
        <w:pStyle w:val="Bibliographie1"/>
        <w:rPr>
          <w:rFonts w:ascii="Cambria" w:hAnsi="Cambria" w:cs="Cambria"/>
        </w:rPr>
      </w:pPr>
      <w:r w:rsidRPr="00E61568">
        <w:rPr>
          <w:rFonts w:ascii="Cambria" w:hAnsi="Cambria" w:cs="Cambria"/>
        </w:rPr>
        <w:t>[4]</w:t>
      </w:r>
      <w:r w:rsidRPr="00E61568">
        <w:rPr>
          <w:rFonts w:ascii="Cambria" w:hAnsi="Cambria" w:cs="Cambria"/>
        </w:rPr>
        <w:tab/>
      </w:r>
      <w:proofErr w:type="spellStart"/>
      <w:r w:rsidRPr="00E61568">
        <w:rPr>
          <w:rFonts w:ascii="Cambria" w:hAnsi="Cambria" w:cs="Cambria"/>
        </w:rPr>
        <w:t>JongBeom</w:t>
      </w:r>
      <w:proofErr w:type="spellEnd"/>
      <w:r w:rsidRPr="00E61568">
        <w:rPr>
          <w:rFonts w:ascii="Cambria" w:hAnsi="Cambria" w:cs="Cambria"/>
        </w:rPr>
        <w:t xml:space="preserve"> </w:t>
      </w:r>
      <w:proofErr w:type="spellStart"/>
      <w:r w:rsidRPr="00E61568">
        <w:rPr>
          <w:rFonts w:ascii="Cambria" w:hAnsi="Cambria" w:cs="Cambria"/>
        </w:rPr>
        <w:t>Jeong</w:t>
      </w:r>
      <w:proofErr w:type="spellEnd"/>
      <w:r w:rsidRPr="00E61568">
        <w:rPr>
          <w:rFonts w:ascii="Cambria" w:hAnsi="Cambria" w:cs="Cambria"/>
        </w:rPr>
        <w:t xml:space="preserve">, </w:t>
      </w:r>
      <w:proofErr w:type="spellStart"/>
      <w:r w:rsidRPr="00E61568">
        <w:rPr>
          <w:rFonts w:ascii="Cambria" w:hAnsi="Cambria" w:cs="Cambria"/>
        </w:rPr>
        <w:t>Dongmin</w:t>
      </w:r>
      <w:proofErr w:type="spellEnd"/>
      <w:r w:rsidRPr="00E61568">
        <w:rPr>
          <w:rFonts w:ascii="Cambria" w:hAnsi="Cambria" w:cs="Cambria"/>
        </w:rPr>
        <w:t xml:space="preserve"> </w:t>
      </w:r>
      <w:proofErr w:type="spellStart"/>
      <w:r w:rsidRPr="00E61568">
        <w:rPr>
          <w:rFonts w:ascii="Cambria" w:hAnsi="Cambria" w:cs="Cambria"/>
        </w:rPr>
        <w:t>Jang</w:t>
      </w:r>
      <w:proofErr w:type="spellEnd"/>
      <w:r w:rsidRPr="00E61568">
        <w:rPr>
          <w:rFonts w:ascii="Cambria" w:hAnsi="Cambria" w:cs="Cambria"/>
        </w:rPr>
        <w:t xml:space="preserve">, </w:t>
      </w:r>
      <w:proofErr w:type="spellStart"/>
      <w:r w:rsidRPr="00E61568">
        <w:rPr>
          <w:rFonts w:ascii="Cambria" w:hAnsi="Cambria" w:cs="Cambria"/>
        </w:rPr>
        <w:t>Jangwoo</w:t>
      </w:r>
      <w:proofErr w:type="spellEnd"/>
      <w:r w:rsidRPr="00E61568">
        <w:rPr>
          <w:rFonts w:ascii="Cambria" w:hAnsi="Cambria" w:cs="Cambria"/>
        </w:rPr>
        <w:t xml:space="preserve"> Son, and </w:t>
      </w:r>
      <w:proofErr w:type="spellStart"/>
      <w:r w:rsidRPr="00E61568">
        <w:rPr>
          <w:rFonts w:ascii="Cambria" w:hAnsi="Cambria" w:cs="Cambria"/>
        </w:rPr>
        <w:t>Eun-Seok</w:t>
      </w:r>
      <w:proofErr w:type="spellEnd"/>
      <w:r w:rsidRPr="00E61568">
        <w:rPr>
          <w:rFonts w:ascii="Cambria" w:hAnsi="Cambria" w:cs="Cambria"/>
        </w:rPr>
        <w:t xml:space="preserve"> </w:t>
      </w:r>
      <w:proofErr w:type="spellStart"/>
      <w:r w:rsidRPr="00E61568">
        <w:rPr>
          <w:rFonts w:ascii="Cambria" w:hAnsi="Cambria" w:cs="Cambria"/>
        </w:rPr>
        <w:t>Ryu</w:t>
      </w:r>
      <w:proofErr w:type="spellEnd"/>
      <w:r w:rsidRPr="00E61568">
        <w:rPr>
          <w:rFonts w:ascii="Cambria" w:hAnsi="Cambria" w:cs="Cambria"/>
        </w:rPr>
        <w:t xml:space="preserve">. 2018. </w:t>
      </w:r>
      <w:proofErr w:type="spellStart"/>
      <w:r w:rsidRPr="00E61568">
        <w:rPr>
          <w:rFonts w:ascii="Cambria" w:hAnsi="Cambria" w:cs="Cambria"/>
        </w:rPr>
        <w:t>3DoF</w:t>
      </w:r>
      <w:proofErr w:type="spellEnd"/>
      <w:r w:rsidRPr="00E61568">
        <w:rPr>
          <w:rFonts w:ascii="Cambria" w:hAnsi="Cambria" w:cs="Cambria"/>
        </w:rPr>
        <w:t xml:space="preserve">+ 360 </w:t>
      </w:r>
      <w:proofErr w:type="spellStart"/>
      <w:r w:rsidRPr="00E61568">
        <w:rPr>
          <w:rFonts w:ascii="Cambria" w:hAnsi="Cambria" w:cs="Cambria"/>
        </w:rPr>
        <w:t>Video</w:t>
      </w:r>
      <w:proofErr w:type="spellEnd"/>
      <w:r w:rsidRPr="00E61568">
        <w:rPr>
          <w:rFonts w:ascii="Cambria" w:hAnsi="Cambria" w:cs="Cambria"/>
        </w:rPr>
        <w:t xml:space="preserve"> Location-</w:t>
      </w:r>
      <w:proofErr w:type="spellStart"/>
      <w:r w:rsidRPr="00E61568">
        <w:rPr>
          <w:rFonts w:ascii="Cambria" w:hAnsi="Cambria" w:cs="Cambria"/>
        </w:rPr>
        <w:t>Based</w:t>
      </w:r>
      <w:proofErr w:type="spellEnd"/>
      <w:r w:rsidRPr="00E61568">
        <w:rPr>
          <w:rFonts w:ascii="Cambria" w:hAnsi="Cambria" w:cs="Cambria"/>
        </w:rPr>
        <w:t xml:space="preserve"> </w:t>
      </w:r>
      <w:proofErr w:type="spellStart"/>
      <w:r w:rsidRPr="00E61568">
        <w:rPr>
          <w:rFonts w:ascii="Cambria" w:hAnsi="Cambria" w:cs="Cambria"/>
        </w:rPr>
        <w:t>Asymmetric</w:t>
      </w:r>
      <w:proofErr w:type="spellEnd"/>
      <w:r w:rsidRPr="00E61568">
        <w:rPr>
          <w:rFonts w:ascii="Cambria" w:hAnsi="Cambria" w:cs="Cambria"/>
        </w:rPr>
        <w:t xml:space="preserve"> Down-</w:t>
      </w:r>
      <w:proofErr w:type="spellStart"/>
      <w:r w:rsidRPr="00E61568">
        <w:rPr>
          <w:rFonts w:ascii="Cambria" w:hAnsi="Cambria" w:cs="Cambria"/>
        </w:rPr>
        <w:t>Sampling</w:t>
      </w:r>
      <w:proofErr w:type="spellEnd"/>
      <w:r w:rsidRPr="00E61568">
        <w:rPr>
          <w:rFonts w:ascii="Cambria" w:hAnsi="Cambria" w:cs="Cambria"/>
        </w:rPr>
        <w:t xml:space="preserve"> for </w:t>
      </w:r>
      <w:proofErr w:type="spellStart"/>
      <w:r w:rsidRPr="00E61568">
        <w:rPr>
          <w:rFonts w:ascii="Cambria" w:hAnsi="Cambria" w:cs="Cambria"/>
        </w:rPr>
        <w:t>View</w:t>
      </w:r>
      <w:proofErr w:type="spellEnd"/>
      <w:r w:rsidRPr="00E61568">
        <w:rPr>
          <w:rFonts w:ascii="Cambria" w:hAnsi="Cambria" w:cs="Cambria"/>
        </w:rPr>
        <w:t xml:space="preserve"> </w:t>
      </w:r>
      <w:proofErr w:type="spellStart"/>
      <w:r w:rsidRPr="00E61568">
        <w:rPr>
          <w:rFonts w:ascii="Cambria" w:hAnsi="Cambria" w:cs="Cambria"/>
        </w:rPr>
        <w:t>Synthesis</w:t>
      </w:r>
      <w:proofErr w:type="spellEnd"/>
      <w:r w:rsidRPr="00E61568">
        <w:rPr>
          <w:rFonts w:ascii="Cambria" w:hAnsi="Cambria" w:cs="Cambria"/>
        </w:rPr>
        <w:t xml:space="preserve"> to Immersive VR </w:t>
      </w:r>
      <w:proofErr w:type="spellStart"/>
      <w:r w:rsidRPr="00E61568">
        <w:rPr>
          <w:rFonts w:ascii="Cambria" w:hAnsi="Cambria" w:cs="Cambria"/>
        </w:rPr>
        <w:t>Video</w:t>
      </w:r>
      <w:proofErr w:type="spellEnd"/>
      <w:r w:rsidRPr="00E61568">
        <w:rPr>
          <w:rFonts w:ascii="Cambria" w:hAnsi="Cambria" w:cs="Cambria"/>
        </w:rPr>
        <w:t xml:space="preserve"> Streaming. </w:t>
      </w:r>
      <w:proofErr w:type="spellStart"/>
      <w:r w:rsidRPr="00E61568">
        <w:rPr>
          <w:rFonts w:ascii="Cambria" w:hAnsi="Cambria" w:cs="Cambria"/>
          <w:i/>
        </w:rPr>
        <w:t>Sensors</w:t>
      </w:r>
      <w:proofErr w:type="spellEnd"/>
      <w:r w:rsidRPr="00E61568">
        <w:rPr>
          <w:rFonts w:ascii="Cambria" w:hAnsi="Cambria" w:cs="Cambria"/>
        </w:rPr>
        <w:t xml:space="preserve"> 18, 9 (</w:t>
      </w:r>
      <w:proofErr w:type="spellStart"/>
      <w:r w:rsidRPr="00E61568">
        <w:rPr>
          <w:rFonts w:ascii="Cambria" w:hAnsi="Cambria" w:cs="Cambria"/>
        </w:rPr>
        <w:t>September</w:t>
      </w:r>
      <w:proofErr w:type="spellEnd"/>
      <w:r w:rsidRPr="00E61568">
        <w:rPr>
          <w:rFonts w:ascii="Cambria" w:hAnsi="Cambria" w:cs="Cambria"/>
        </w:rPr>
        <w:t xml:space="preserve"> 2018), 3148. </w:t>
      </w:r>
      <w:proofErr w:type="spellStart"/>
      <w:r w:rsidRPr="00E61568">
        <w:rPr>
          <w:rFonts w:ascii="Cambria" w:hAnsi="Cambria" w:cs="Cambria"/>
        </w:rPr>
        <w:t>DOI:https</w:t>
      </w:r>
      <w:proofErr w:type="spellEnd"/>
      <w:r w:rsidRPr="00E61568">
        <w:rPr>
          <w:rFonts w:ascii="Cambria" w:hAnsi="Cambria" w:cs="Cambria"/>
        </w:rPr>
        <w:t>://doi.org/10.3390/</w:t>
      </w:r>
      <w:proofErr w:type="spellStart"/>
      <w:r w:rsidRPr="00E61568">
        <w:rPr>
          <w:rFonts w:ascii="Cambria" w:hAnsi="Cambria" w:cs="Cambria"/>
        </w:rPr>
        <w:t>s18093148</w:t>
      </w:r>
      <w:proofErr w:type="spellEnd"/>
    </w:p>
    <w:p w14:paraId="605E8FC2" w14:textId="77777777" w:rsidR="002200AF" w:rsidRPr="00E61568" w:rsidRDefault="002200AF" w:rsidP="002200AF">
      <w:pPr>
        <w:pStyle w:val="Bibliographie1"/>
        <w:rPr>
          <w:rFonts w:ascii="Cambria" w:hAnsi="Cambria" w:cs="Cambria"/>
        </w:rPr>
      </w:pPr>
    </w:p>
    <w:p w14:paraId="26BDEB02" w14:textId="77777777" w:rsidR="002200AF" w:rsidRDefault="002200AF" w:rsidP="002200AF">
      <w:pPr>
        <w:pStyle w:val="Bibliographie1"/>
        <w:rPr>
          <w:rFonts w:ascii="Cambria" w:hAnsi="Cambria" w:cs="Cambria"/>
        </w:rPr>
      </w:pPr>
      <w:r w:rsidRPr="00E61568">
        <w:rPr>
          <w:rFonts w:ascii="Cambria" w:hAnsi="Cambria" w:cs="Cambria"/>
        </w:rPr>
        <w:t>[5]</w:t>
      </w:r>
      <w:r w:rsidRPr="00E61568">
        <w:rPr>
          <w:rFonts w:ascii="Cambria" w:hAnsi="Cambria" w:cs="Cambria"/>
        </w:rPr>
        <w:tab/>
        <w:t xml:space="preserve">Christopher Müller and Christian </w:t>
      </w:r>
      <w:proofErr w:type="spellStart"/>
      <w:r w:rsidRPr="00E61568">
        <w:rPr>
          <w:rFonts w:ascii="Cambria" w:hAnsi="Cambria" w:cs="Cambria"/>
        </w:rPr>
        <w:t>Timmerer</w:t>
      </w:r>
      <w:proofErr w:type="spellEnd"/>
      <w:r w:rsidRPr="00E61568">
        <w:rPr>
          <w:rFonts w:ascii="Cambria" w:hAnsi="Cambria" w:cs="Cambria"/>
        </w:rPr>
        <w:t xml:space="preserve">. 2011. A </w:t>
      </w:r>
      <w:proofErr w:type="spellStart"/>
      <w:r w:rsidRPr="00E61568">
        <w:rPr>
          <w:rFonts w:ascii="Cambria" w:hAnsi="Cambria" w:cs="Cambria"/>
        </w:rPr>
        <w:t>VLC</w:t>
      </w:r>
      <w:proofErr w:type="spellEnd"/>
      <w:r w:rsidRPr="00E61568">
        <w:rPr>
          <w:rFonts w:ascii="Cambria" w:hAnsi="Cambria" w:cs="Cambria"/>
        </w:rPr>
        <w:t xml:space="preserve"> Media Player Plugin </w:t>
      </w:r>
      <w:proofErr w:type="spellStart"/>
      <w:r w:rsidRPr="00E61568">
        <w:rPr>
          <w:rFonts w:ascii="Cambria" w:hAnsi="Cambria" w:cs="Cambria"/>
        </w:rPr>
        <w:t>Enabling</w:t>
      </w:r>
      <w:proofErr w:type="spellEnd"/>
      <w:r w:rsidRPr="00E61568">
        <w:rPr>
          <w:rFonts w:ascii="Cambria" w:hAnsi="Cambria" w:cs="Cambria"/>
        </w:rPr>
        <w:t xml:space="preserve"> </w:t>
      </w:r>
      <w:proofErr w:type="spellStart"/>
      <w:r w:rsidRPr="00E61568">
        <w:rPr>
          <w:rFonts w:ascii="Cambria" w:hAnsi="Cambria" w:cs="Cambria"/>
        </w:rPr>
        <w:t>Dynamic</w:t>
      </w:r>
      <w:proofErr w:type="spellEnd"/>
      <w:r w:rsidRPr="00E61568">
        <w:rPr>
          <w:rFonts w:ascii="Cambria" w:hAnsi="Cambria" w:cs="Cambria"/>
        </w:rPr>
        <w:t xml:space="preserve"> Adaptive Streaming over HTTP. In </w:t>
      </w:r>
      <w:proofErr w:type="spellStart"/>
      <w:r w:rsidRPr="00E61568">
        <w:rPr>
          <w:rFonts w:ascii="Cambria" w:hAnsi="Cambria" w:cs="Cambria"/>
          <w:i/>
        </w:rPr>
        <w:t>Proceedings</w:t>
      </w:r>
      <w:proofErr w:type="spellEnd"/>
      <w:r w:rsidRPr="00E61568">
        <w:rPr>
          <w:rFonts w:ascii="Cambria" w:hAnsi="Cambria" w:cs="Cambria"/>
          <w:i/>
        </w:rPr>
        <w:t xml:space="preserve"> of the </w:t>
      </w:r>
      <w:proofErr w:type="spellStart"/>
      <w:r w:rsidRPr="00E61568">
        <w:rPr>
          <w:rFonts w:ascii="Cambria" w:hAnsi="Cambria" w:cs="Cambria"/>
          <w:i/>
        </w:rPr>
        <w:t>19th</w:t>
      </w:r>
      <w:proofErr w:type="spellEnd"/>
      <w:r w:rsidRPr="00E61568">
        <w:rPr>
          <w:rFonts w:ascii="Cambria" w:hAnsi="Cambria" w:cs="Cambria"/>
          <w:i/>
        </w:rPr>
        <w:t xml:space="preserve"> ACM International </w:t>
      </w:r>
      <w:proofErr w:type="spellStart"/>
      <w:r w:rsidRPr="00E61568">
        <w:rPr>
          <w:rFonts w:ascii="Cambria" w:hAnsi="Cambria" w:cs="Cambria"/>
          <w:i/>
        </w:rPr>
        <w:t>Conference</w:t>
      </w:r>
      <w:proofErr w:type="spellEnd"/>
      <w:r w:rsidRPr="00E61568">
        <w:rPr>
          <w:rFonts w:ascii="Cambria" w:hAnsi="Cambria" w:cs="Cambria"/>
          <w:i/>
        </w:rPr>
        <w:t xml:space="preserve"> on Multimedia</w:t>
      </w:r>
      <w:r w:rsidRPr="00E61568">
        <w:rPr>
          <w:rFonts w:ascii="Cambria" w:hAnsi="Cambria" w:cs="Cambria"/>
        </w:rPr>
        <w:t xml:space="preserve"> (MM ’11), 723–726. </w:t>
      </w:r>
      <w:proofErr w:type="spellStart"/>
      <w:r w:rsidRPr="00E61568">
        <w:rPr>
          <w:rFonts w:ascii="Cambria" w:hAnsi="Cambria" w:cs="Cambria"/>
        </w:rPr>
        <w:t>DOI:https</w:t>
      </w:r>
      <w:proofErr w:type="spellEnd"/>
      <w:r w:rsidRPr="00E61568">
        <w:rPr>
          <w:rFonts w:ascii="Cambria" w:hAnsi="Cambria" w:cs="Cambria"/>
        </w:rPr>
        <w:t>://doi.org/10.1145/2072298.2072429</w:t>
      </w:r>
    </w:p>
    <w:p w14:paraId="5EED63EC" w14:textId="77777777" w:rsidR="002200AF" w:rsidRPr="00E61568" w:rsidRDefault="002200AF" w:rsidP="002200AF">
      <w:pPr>
        <w:pStyle w:val="Bibliographie1"/>
        <w:rPr>
          <w:rFonts w:ascii="Cambria" w:hAnsi="Cambria" w:cs="Cambria"/>
        </w:rPr>
      </w:pPr>
    </w:p>
    <w:p w14:paraId="541F376A" w14:textId="77777777" w:rsidR="002200AF" w:rsidRDefault="002200AF" w:rsidP="002200AF">
      <w:pPr>
        <w:pStyle w:val="Bibliographie1"/>
        <w:rPr>
          <w:rFonts w:ascii="Cambria" w:hAnsi="Cambria" w:cs="Cambria"/>
        </w:rPr>
      </w:pPr>
      <w:r w:rsidRPr="00E61568">
        <w:rPr>
          <w:rFonts w:ascii="Cambria" w:hAnsi="Cambria" w:cs="Cambria"/>
        </w:rPr>
        <w:lastRenderedPageBreak/>
        <w:t>[6]</w:t>
      </w:r>
      <w:r w:rsidRPr="00E61568">
        <w:rPr>
          <w:rFonts w:ascii="Cambria" w:hAnsi="Cambria" w:cs="Cambria"/>
        </w:rPr>
        <w:tab/>
        <w:t xml:space="preserve">D. V. Nguyen, </w:t>
      </w:r>
      <w:proofErr w:type="spellStart"/>
      <w:r w:rsidRPr="00E61568">
        <w:rPr>
          <w:rFonts w:ascii="Cambria" w:hAnsi="Cambria" w:cs="Cambria"/>
        </w:rPr>
        <w:t>Huyen</w:t>
      </w:r>
      <w:proofErr w:type="spellEnd"/>
      <w:r w:rsidRPr="00E61568">
        <w:rPr>
          <w:rFonts w:ascii="Cambria" w:hAnsi="Cambria" w:cs="Cambria"/>
        </w:rPr>
        <w:t xml:space="preserve"> T. T. </w:t>
      </w:r>
      <w:proofErr w:type="spellStart"/>
      <w:r w:rsidRPr="00E61568">
        <w:rPr>
          <w:rFonts w:ascii="Cambria" w:hAnsi="Cambria" w:cs="Cambria"/>
        </w:rPr>
        <w:t>Tran</w:t>
      </w:r>
      <w:proofErr w:type="spellEnd"/>
      <w:r w:rsidRPr="00E61568">
        <w:rPr>
          <w:rFonts w:ascii="Cambria" w:hAnsi="Cambria" w:cs="Cambria"/>
        </w:rPr>
        <w:t xml:space="preserve">, and Truong </w:t>
      </w:r>
      <w:proofErr w:type="spellStart"/>
      <w:r w:rsidRPr="00E61568">
        <w:rPr>
          <w:rFonts w:ascii="Cambria" w:hAnsi="Cambria" w:cs="Cambria"/>
        </w:rPr>
        <w:t>Cong</w:t>
      </w:r>
      <w:proofErr w:type="spellEnd"/>
      <w:r w:rsidRPr="00E61568">
        <w:rPr>
          <w:rFonts w:ascii="Cambria" w:hAnsi="Cambria" w:cs="Cambria"/>
        </w:rPr>
        <w:t xml:space="preserve"> </w:t>
      </w:r>
      <w:proofErr w:type="spellStart"/>
      <w:r w:rsidRPr="00E61568">
        <w:rPr>
          <w:rFonts w:ascii="Cambria" w:hAnsi="Cambria" w:cs="Cambria"/>
        </w:rPr>
        <w:t>Thang</w:t>
      </w:r>
      <w:proofErr w:type="spellEnd"/>
      <w:r w:rsidRPr="00E61568">
        <w:rPr>
          <w:rFonts w:ascii="Cambria" w:hAnsi="Cambria" w:cs="Cambria"/>
        </w:rPr>
        <w:t>. 2019. A client-</w:t>
      </w:r>
      <w:proofErr w:type="spellStart"/>
      <w:r w:rsidRPr="00E61568">
        <w:rPr>
          <w:rFonts w:ascii="Cambria" w:hAnsi="Cambria" w:cs="Cambria"/>
        </w:rPr>
        <w:t>based</w:t>
      </w:r>
      <w:proofErr w:type="spellEnd"/>
      <w:r w:rsidRPr="00E61568">
        <w:rPr>
          <w:rFonts w:ascii="Cambria" w:hAnsi="Cambria" w:cs="Cambria"/>
        </w:rPr>
        <w:t xml:space="preserve"> adaptation </w:t>
      </w:r>
      <w:proofErr w:type="spellStart"/>
      <w:r w:rsidRPr="00E61568">
        <w:rPr>
          <w:rFonts w:ascii="Cambria" w:hAnsi="Cambria" w:cs="Cambria"/>
        </w:rPr>
        <w:t>framework</w:t>
      </w:r>
      <w:proofErr w:type="spellEnd"/>
      <w:r w:rsidRPr="00E61568">
        <w:rPr>
          <w:rFonts w:ascii="Cambria" w:hAnsi="Cambria" w:cs="Cambria"/>
        </w:rPr>
        <w:t xml:space="preserve"> for 360-</w:t>
      </w:r>
      <w:proofErr w:type="spellStart"/>
      <w:r w:rsidRPr="00E61568">
        <w:rPr>
          <w:rFonts w:ascii="Cambria" w:hAnsi="Cambria" w:cs="Cambria"/>
        </w:rPr>
        <w:t>degree</w:t>
      </w:r>
      <w:proofErr w:type="spellEnd"/>
      <w:r w:rsidRPr="00E61568">
        <w:rPr>
          <w:rFonts w:ascii="Cambria" w:hAnsi="Cambria" w:cs="Cambria"/>
        </w:rPr>
        <w:t xml:space="preserve"> </w:t>
      </w:r>
      <w:proofErr w:type="spellStart"/>
      <w:r w:rsidRPr="00E61568">
        <w:rPr>
          <w:rFonts w:ascii="Cambria" w:hAnsi="Cambria" w:cs="Cambria"/>
        </w:rPr>
        <w:t>video</w:t>
      </w:r>
      <w:proofErr w:type="spellEnd"/>
      <w:r w:rsidRPr="00E61568">
        <w:rPr>
          <w:rFonts w:ascii="Cambria" w:hAnsi="Cambria" w:cs="Cambria"/>
        </w:rPr>
        <w:t xml:space="preserve"> streaming. </w:t>
      </w:r>
      <w:r w:rsidRPr="00E61568">
        <w:rPr>
          <w:rFonts w:ascii="Cambria" w:hAnsi="Cambria" w:cs="Cambria"/>
          <w:i/>
        </w:rPr>
        <w:t xml:space="preserve">Journal of Visual Communication and Image </w:t>
      </w:r>
      <w:proofErr w:type="spellStart"/>
      <w:r w:rsidRPr="00E61568">
        <w:rPr>
          <w:rFonts w:ascii="Cambria" w:hAnsi="Cambria" w:cs="Cambria"/>
          <w:i/>
        </w:rPr>
        <w:t>Representation</w:t>
      </w:r>
      <w:proofErr w:type="spellEnd"/>
      <w:r w:rsidRPr="00E61568">
        <w:rPr>
          <w:rFonts w:ascii="Cambria" w:hAnsi="Cambria" w:cs="Cambria"/>
        </w:rPr>
        <w:t xml:space="preserve"> 59, (</w:t>
      </w:r>
      <w:proofErr w:type="spellStart"/>
      <w:r w:rsidRPr="00E61568">
        <w:rPr>
          <w:rFonts w:ascii="Cambria" w:hAnsi="Cambria" w:cs="Cambria"/>
        </w:rPr>
        <w:t>February</w:t>
      </w:r>
      <w:proofErr w:type="spellEnd"/>
      <w:r w:rsidRPr="00E61568">
        <w:rPr>
          <w:rFonts w:ascii="Cambria" w:hAnsi="Cambria" w:cs="Cambria"/>
        </w:rPr>
        <w:t xml:space="preserve"> 2019), 231–243. </w:t>
      </w:r>
      <w:proofErr w:type="spellStart"/>
      <w:r w:rsidRPr="00E61568">
        <w:rPr>
          <w:rFonts w:ascii="Cambria" w:hAnsi="Cambria" w:cs="Cambria"/>
        </w:rPr>
        <w:t>DOI:https</w:t>
      </w:r>
      <w:proofErr w:type="spellEnd"/>
      <w:r w:rsidRPr="00E61568">
        <w:rPr>
          <w:rFonts w:ascii="Cambria" w:hAnsi="Cambria" w:cs="Cambria"/>
        </w:rPr>
        <w:t>://doi.org/10.1016/</w:t>
      </w:r>
      <w:proofErr w:type="spellStart"/>
      <w:r w:rsidRPr="00E61568">
        <w:rPr>
          <w:rFonts w:ascii="Cambria" w:hAnsi="Cambria" w:cs="Cambria"/>
        </w:rPr>
        <w:t>j.jvcir.2019.01.012</w:t>
      </w:r>
      <w:proofErr w:type="spellEnd"/>
    </w:p>
    <w:p w14:paraId="4C9DBFD0" w14:textId="77777777" w:rsidR="002200AF" w:rsidRPr="00E61568" w:rsidRDefault="002200AF" w:rsidP="002200AF">
      <w:pPr>
        <w:pStyle w:val="Bibliographie1"/>
        <w:rPr>
          <w:rFonts w:ascii="Cambria" w:hAnsi="Cambria" w:cs="Cambria"/>
        </w:rPr>
      </w:pPr>
    </w:p>
    <w:p w14:paraId="5AD47464" w14:textId="77777777" w:rsidR="002200AF" w:rsidRDefault="002200AF" w:rsidP="002200AF">
      <w:pPr>
        <w:pStyle w:val="Bibliographie1"/>
        <w:rPr>
          <w:rFonts w:ascii="Cambria" w:hAnsi="Cambria" w:cs="Cambria"/>
        </w:rPr>
      </w:pPr>
      <w:r w:rsidRPr="00E61568">
        <w:rPr>
          <w:rFonts w:ascii="Cambria" w:hAnsi="Cambria" w:cs="Cambria"/>
        </w:rPr>
        <w:t>[7]</w:t>
      </w:r>
      <w:r w:rsidRPr="00E61568">
        <w:rPr>
          <w:rFonts w:ascii="Cambria" w:hAnsi="Cambria" w:cs="Cambria"/>
        </w:rPr>
        <w:tab/>
        <w:t xml:space="preserve">Duc V. Nguyen, </w:t>
      </w:r>
      <w:proofErr w:type="spellStart"/>
      <w:r w:rsidRPr="00E61568">
        <w:rPr>
          <w:rFonts w:ascii="Cambria" w:hAnsi="Cambria" w:cs="Cambria"/>
        </w:rPr>
        <w:t>Huyen</w:t>
      </w:r>
      <w:proofErr w:type="spellEnd"/>
      <w:r w:rsidRPr="00E61568">
        <w:rPr>
          <w:rFonts w:ascii="Cambria" w:hAnsi="Cambria" w:cs="Cambria"/>
        </w:rPr>
        <w:t xml:space="preserve"> T. T. </w:t>
      </w:r>
      <w:proofErr w:type="spellStart"/>
      <w:r w:rsidRPr="00E61568">
        <w:rPr>
          <w:rFonts w:ascii="Cambria" w:hAnsi="Cambria" w:cs="Cambria"/>
        </w:rPr>
        <w:t>Tran</w:t>
      </w:r>
      <w:proofErr w:type="spellEnd"/>
      <w:r w:rsidRPr="00E61568">
        <w:rPr>
          <w:rFonts w:ascii="Cambria" w:hAnsi="Cambria" w:cs="Cambria"/>
        </w:rPr>
        <w:t xml:space="preserve">, and Truong </w:t>
      </w:r>
      <w:proofErr w:type="spellStart"/>
      <w:r w:rsidRPr="00E61568">
        <w:rPr>
          <w:rFonts w:ascii="Cambria" w:hAnsi="Cambria" w:cs="Cambria"/>
        </w:rPr>
        <w:t>Cong</w:t>
      </w:r>
      <w:proofErr w:type="spellEnd"/>
      <w:r w:rsidRPr="00E61568">
        <w:rPr>
          <w:rFonts w:ascii="Cambria" w:hAnsi="Cambria" w:cs="Cambria"/>
        </w:rPr>
        <w:t xml:space="preserve"> </w:t>
      </w:r>
      <w:proofErr w:type="spellStart"/>
      <w:r w:rsidRPr="00E61568">
        <w:rPr>
          <w:rFonts w:ascii="Cambria" w:hAnsi="Cambria" w:cs="Cambria"/>
        </w:rPr>
        <w:t>Thang</w:t>
      </w:r>
      <w:proofErr w:type="spellEnd"/>
      <w:r w:rsidRPr="00E61568">
        <w:rPr>
          <w:rFonts w:ascii="Cambria" w:hAnsi="Cambria" w:cs="Cambria"/>
        </w:rPr>
        <w:t xml:space="preserve">. 2019. Adaptive </w:t>
      </w:r>
      <w:proofErr w:type="spellStart"/>
      <w:r w:rsidRPr="00E61568">
        <w:rPr>
          <w:rFonts w:ascii="Cambria" w:hAnsi="Cambria" w:cs="Cambria"/>
        </w:rPr>
        <w:t>Tiling</w:t>
      </w:r>
      <w:proofErr w:type="spellEnd"/>
      <w:r w:rsidRPr="00E61568">
        <w:rPr>
          <w:rFonts w:ascii="Cambria" w:hAnsi="Cambria" w:cs="Cambria"/>
        </w:rPr>
        <w:t xml:space="preserve"> </w:t>
      </w:r>
      <w:proofErr w:type="spellStart"/>
      <w:r w:rsidRPr="00E61568">
        <w:rPr>
          <w:rFonts w:ascii="Cambria" w:hAnsi="Cambria" w:cs="Cambria"/>
        </w:rPr>
        <w:t>Selection</w:t>
      </w:r>
      <w:proofErr w:type="spellEnd"/>
      <w:r w:rsidRPr="00E61568">
        <w:rPr>
          <w:rFonts w:ascii="Cambria" w:hAnsi="Cambria" w:cs="Cambria"/>
        </w:rPr>
        <w:t xml:space="preserve"> for Viewport Adaptive Streaming of 360-</w:t>
      </w:r>
      <w:proofErr w:type="spellStart"/>
      <w:r w:rsidRPr="00E61568">
        <w:rPr>
          <w:rFonts w:ascii="Cambria" w:hAnsi="Cambria" w:cs="Cambria"/>
        </w:rPr>
        <w:t>degree</w:t>
      </w:r>
      <w:proofErr w:type="spellEnd"/>
      <w:r w:rsidRPr="00E61568">
        <w:rPr>
          <w:rFonts w:ascii="Cambria" w:hAnsi="Cambria" w:cs="Cambria"/>
        </w:rPr>
        <w:t xml:space="preserve"> </w:t>
      </w:r>
      <w:proofErr w:type="spellStart"/>
      <w:r w:rsidRPr="00E61568">
        <w:rPr>
          <w:rFonts w:ascii="Cambria" w:hAnsi="Cambria" w:cs="Cambria"/>
        </w:rPr>
        <w:t>Video</w:t>
      </w:r>
      <w:proofErr w:type="spellEnd"/>
      <w:r w:rsidRPr="00E61568">
        <w:rPr>
          <w:rFonts w:ascii="Cambria" w:hAnsi="Cambria" w:cs="Cambria"/>
        </w:rPr>
        <w:t xml:space="preserve">. </w:t>
      </w:r>
      <w:proofErr w:type="spellStart"/>
      <w:r w:rsidRPr="00E61568">
        <w:rPr>
          <w:rFonts w:ascii="Cambria" w:hAnsi="Cambria" w:cs="Cambria"/>
          <w:i/>
        </w:rPr>
        <w:t>IEICE</w:t>
      </w:r>
      <w:proofErr w:type="spellEnd"/>
      <w:r w:rsidRPr="00E61568">
        <w:rPr>
          <w:rFonts w:ascii="Cambria" w:hAnsi="Cambria" w:cs="Cambria"/>
          <w:i/>
        </w:rPr>
        <w:t xml:space="preserve"> Transactions on Information and </w:t>
      </w:r>
      <w:proofErr w:type="spellStart"/>
      <w:r w:rsidRPr="00E61568">
        <w:rPr>
          <w:rFonts w:ascii="Cambria" w:hAnsi="Cambria" w:cs="Cambria"/>
          <w:i/>
        </w:rPr>
        <w:t>Systems</w:t>
      </w:r>
      <w:proofErr w:type="spellEnd"/>
      <w:r w:rsidRPr="00E61568">
        <w:rPr>
          <w:rFonts w:ascii="Cambria" w:hAnsi="Cambria" w:cs="Cambria"/>
        </w:rPr>
        <w:t xml:space="preserve"> </w:t>
      </w:r>
      <w:proofErr w:type="spellStart"/>
      <w:r w:rsidRPr="00E61568">
        <w:rPr>
          <w:rFonts w:ascii="Cambria" w:hAnsi="Cambria" w:cs="Cambria"/>
        </w:rPr>
        <w:t>E102.D</w:t>
      </w:r>
      <w:proofErr w:type="spellEnd"/>
      <w:r w:rsidRPr="00E61568">
        <w:rPr>
          <w:rFonts w:ascii="Cambria" w:hAnsi="Cambria" w:cs="Cambria"/>
        </w:rPr>
        <w:t xml:space="preserve">, 1 (2019), 48–51. </w:t>
      </w:r>
      <w:proofErr w:type="spellStart"/>
      <w:r w:rsidRPr="00E61568">
        <w:rPr>
          <w:rFonts w:ascii="Cambria" w:hAnsi="Cambria" w:cs="Cambria"/>
        </w:rPr>
        <w:t>DOI:https</w:t>
      </w:r>
      <w:proofErr w:type="spellEnd"/>
      <w:r w:rsidRPr="00E61568">
        <w:rPr>
          <w:rFonts w:ascii="Cambria" w:hAnsi="Cambria" w:cs="Cambria"/>
        </w:rPr>
        <w:t>://doi.org/10.1587/</w:t>
      </w:r>
      <w:proofErr w:type="spellStart"/>
      <w:r w:rsidRPr="00E61568">
        <w:rPr>
          <w:rFonts w:ascii="Cambria" w:hAnsi="Cambria" w:cs="Cambria"/>
        </w:rPr>
        <w:t>transinf.2018MUL0001</w:t>
      </w:r>
      <w:proofErr w:type="spellEnd"/>
    </w:p>
    <w:p w14:paraId="2381F466" w14:textId="77777777" w:rsidR="002200AF" w:rsidRPr="00E61568" w:rsidRDefault="002200AF" w:rsidP="002200AF">
      <w:pPr>
        <w:pStyle w:val="Bibliographie1"/>
        <w:rPr>
          <w:rFonts w:ascii="Cambria" w:hAnsi="Cambria" w:cs="Cambria"/>
        </w:rPr>
      </w:pPr>
    </w:p>
    <w:p w14:paraId="4B89BF40" w14:textId="77777777" w:rsidR="002200AF" w:rsidRDefault="002200AF" w:rsidP="002200AF">
      <w:pPr>
        <w:pStyle w:val="Bibliographie1"/>
        <w:rPr>
          <w:rFonts w:ascii="Cambria" w:hAnsi="Cambria" w:cs="Cambria"/>
        </w:rPr>
      </w:pPr>
      <w:r w:rsidRPr="00E61568">
        <w:rPr>
          <w:rFonts w:ascii="Cambria" w:hAnsi="Cambria" w:cs="Cambria"/>
        </w:rPr>
        <w:t>[8]</w:t>
      </w:r>
      <w:r w:rsidRPr="00E61568">
        <w:rPr>
          <w:rFonts w:ascii="Cambria" w:hAnsi="Cambria" w:cs="Cambria"/>
        </w:rPr>
        <w:tab/>
        <w:t>Cagri Ozcinar, Ana De Abreu, and Aljosa Smolic. 2017. Viewport-</w:t>
      </w:r>
      <w:proofErr w:type="spellStart"/>
      <w:r w:rsidRPr="00E61568">
        <w:rPr>
          <w:rFonts w:ascii="Cambria" w:hAnsi="Cambria" w:cs="Cambria"/>
        </w:rPr>
        <w:t>aware</w:t>
      </w:r>
      <w:proofErr w:type="spellEnd"/>
      <w:r w:rsidRPr="00E61568">
        <w:rPr>
          <w:rFonts w:ascii="Cambria" w:hAnsi="Cambria" w:cs="Cambria"/>
        </w:rPr>
        <w:t xml:space="preserve"> adaptive 360° </w:t>
      </w:r>
      <w:proofErr w:type="spellStart"/>
      <w:r w:rsidRPr="00E61568">
        <w:rPr>
          <w:rFonts w:ascii="Cambria" w:hAnsi="Cambria" w:cs="Cambria"/>
        </w:rPr>
        <w:t>video</w:t>
      </w:r>
      <w:proofErr w:type="spellEnd"/>
      <w:r w:rsidRPr="00E61568">
        <w:rPr>
          <w:rFonts w:ascii="Cambria" w:hAnsi="Cambria" w:cs="Cambria"/>
        </w:rPr>
        <w:t xml:space="preserve"> streaming </w:t>
      </w:r>
      <w:proofErr w:type="spellStart"/>
      <w:r w:rsidRPr="00E61568">
        <w:rPr>
          <w:rFonts w:ascii="Cambria" w:hAnsi="Cambria" w:cs="Cambria"/>
        </w:rPr>
        <w:t>using</w:t>
      </w:r>
      <w:proofErr w:type="spellEnd"/>
      <w:r w:rsidRPr="00E61568">
        <w:rPr>
          <w:rFonts w:ascii="Cambria" w:hAnsi="Cambria" w:cs="Cambria"/>
        </w:rPr>
        <w:t xml:space="preserve"> </w:t>
      </w:r>
      <w:proofErr w:type="spellStart"/>
      <w:r w:rsidRPr="00E61568">
        <w:rPr>
          <w:rFonts w:ascii="Cambria" w:hAnsi="Cambria" w:cs="Cambria"/>
        </w:rPr>
        <w:t>tiles</w:t>
      </w:r>
      <w:proofErr w:type="spellEnd"/>
      <w:r w:rsidRPr="00E61568">
        <w:rPr>
          <w:rFonts w:ascii="Cambria" w:hAnsi="Cambria" w:cs="Cambria"/>
        </w:rPr>
        <w:t xml:space="preserve"> for </w:t>
      </w:r>
      <w:proofErr w:type="spellStart"/>
      <w:r w:rsidRPr="00E61568">
        <w:rPr>
          <w:rFonts w:ascii="Cambria" w:hAnsi="Cambria" w:cs="Cambria"/>
        </w:rPr>
        <w:t>virtual</w:t>
      </w:r>
      <w:proofErr w:type="spellEnd"/>
      <w:r w:rsidRPr="00E61568">
        <w:rPr>
          <w:rFonts w:ascii="Cambria" w:hAnsi="Cambria" w:cs="Cambria"/>
        </w:rPr>
        <w:t xml:space="preserve"> reality. </w:t>
      </w:r>
      <w:proofErr w:type="spellStart"/>
      <w:proofErr w:type="gramStart"/>
      <w:r w:rsidRPr="00E61568">
        <w:rPr>
          <w:rFonts w:ascii="Cambria" w:hAnsi="Cambria" w:cs="Cambria"/>
          <w:i/>
        </w:rPr>
        <w:t>arXiv:</w:t>
      </w:r>
      <w:proofErr w:type="gramEnd"/>
      <w:r w:rsidRPr="00E61568">
        <w:rPr>
          <w:rFonts w:ascii="Cambria" w:hAnsi="Cambria" w:cs="Cambria"/>
          <w:i/>
        </w:rPr>
        <w:t>1711.02386</w:t>
      </w:r>
      <w:proofErr w:type="spellEnd"/>
      <w:r w:rsidRPr="00E61568">
        <w:rPr>
          <w:rFonts w:ascii="Cambria" w:hAnsi="Cambria" w:cs="Cambria"/>
          <w:i/>
        </w:rPr>
        <w:t xml:space="preserve"> [</w:t>
      </w:r>
      <w:proofErr w:type="spellStart"/>
      <w:r w:rsidRPr="00E61568">
        <w:rPr>
          <w:rFonts w:ascii="Cambria" w:hAnsi="Cambria" w:cs="Cambria"/>
          <w:i/>
        </w:rPr>
        <w:t>cs</w:t>
      </w:r>
      <w:proofErr w:type="spellEnd"/>
      <w:r w:rsidRPr="00E61568">
        <w:rPr>
          <w:rFonts w:ascii="Cambria" w:hAnsi="Cambria" w:cs="Cambria"/>
          <w:i/>
        </w:rPr>
        <w:t>]</w:t>
      </w:r>
      <w:r w:rsidRPr="00E61568">
        <w:rPr>
          <w:rFonts w:ascii="Cambria" w:hAnsi="Cambria" w:cs="Cambria"/>
        </w:rPr>
        <w:t xml:space="preserve"> (</w:t>
      </w:r>
      <w:proofErr w:type="spellStart"/>
      <w:r w:rsidRPr="00E61568">
        <w:rPr>
          <w:rFonts w:ascii="Cambria" w:hAnsi="Cambria" w:cs="Cambria"/>
        </w:rPr>
        <w:t>November</w:t>
      </w:r>
      <w:proofErr w:type="spellEnd"/>
      <w:r w:rsidRPr="00E61568">
        <w:rPr>
          <w:rFonts w:ascii="Cambria" w:hAnsi="Cambria" w:cs="Cambria"/>
        </w:rPr>
        <w:t xml:space="preserve"> 2017). </w:t>
      </w:r>
      <w:proofErr w:type="spellStart"/>
      <w:r w:rsidRPr="00E61568">
        <w:rPr>
          <w:rFonts w:ascii="Cambria" w:hAnsi="Cambria" w:cs="Cambria"/>
        </w:rPr>
        <w:t>Retrieved</w:t>
      </w:r>
      <w:proofErr w:type="spellEnd"/>
      <w:r w:rsidRPr="00E61568">
        <w:rPr>
          <w:rFonts w:ascii="Cambria" w:hAnsi="Cambria" w:cs="Cambria"/>
        </w:rPr>
        <w:t xml:space="preserve"> </w:t>
      </w:r>
      <w:proofErr w:type="spellStart"/>
      <w:r w:rsidRPr="00E61568">
        <w:rPr>
          <w:rFonts w:ascii="Cambria" w:hAnsi="Cambria" w:cs="Cambria"/>
        </w:rPr>
        <w:t>December</w:t>
      </w:r>
      <w:proofErr w:type="spellEnd"/>
      <w:r w:rsidRPr="00E61568">
        <w:rPr>
          <w:rFonts w:ascii="Cambria" w:hAnsi="Cambria" w:cs="Cambria"/>
        </w:rPr>
        <w:t xml:space="preserve"> 5, 2019 </w:t>
      </w:r>
      <w:proofErr w:type="spellStart"/>
      <w:r w:rsidRPr="00E61568">
        <w:rPr>
          <w:rFonts w:ascii="Cambria" w:hAnsi="Cambria" w:cs="Cambria"/>
        </w:rPr>
        <w:t>from</w:t>
      </w:r>
      <w:proofErr w:type="spellEnd"/>
      <w:r w:rsidRPr="00E61568">
        <w:rPr>
          <w:rFonts w:ascii="Cambria" w:hAnsi="Cambria" w:cs="Cambria"/>
        </w:rPr>
        <w:t xml:space="preserve"> </w:t>
      </w:r>
      <w:hyperlink r:id="rId11" w:history="1">
        <w:r w:rsidRPr="00AA3807">
          <w:rPr>
            <w:rStyle w:val="Lienhypertexte"/>
            <w:rFonts w:ascii="Cambria" w:hAnsi="Cambria" w:cs="Cambria"/>
          </w:rPr>
          <w:t>http://arxiv.org/abs/1711.02386</w:t>
        </w:r>
      </w:hyperlink>
    </w:p>
    <w:p w14:paraId="7E7ADE0D" w14:textId="77777777" w:rsidR="002200AF" w:rsidRPr="00E61568" w:rsidRDefault="002200AF" w:rsidP="002200AF">
      <w:pPr>
        <w:pStyle w:val="Bibliographie1"/>
        <w:rPr>
          <w:rFonts w:ascii="Cambria" w:hAnsi="Cambria" w:cs="Cambria"/>
        </w:rPr>
      </w:pPr>
    </w:p>
    <w:p w14:paraId="4AA596D4" w14:textId="77777777" w:rsidR="002200AF" w:rsidRDefault="002200AF" w:rsidP="002200AF">
      <w:pPr>
        <w:pStyle w:val="Bibliographie1"/>
        <w:rPr>
          <w:rFonts w:ascii="Cambria" w:hAnsi="Cambria" w:cs="Cambria"/>
        </w:rPr>
      </w:pPr>
      <w:r w:rsidRPr="00E61568">
        <w:rPr>
          <w:rFonts w:ascii="Cambria" w:hAnsi="Cambria" w:cs="Cambria"/>
        </w:rPr>
        <w:t>[9]</w:t>
      </w:r>
      <w:r w:rsidRPr="00E61568">
        <w:rPr>
          <w:rFonts w:ascii="Cambria" w:hAnsi="Cambria" w:cs="Cambria"/>
        </w:rPr>
        <w:tab/>
      </w:r>
      <w:proofErr w:type="spellStart"/>
      <w:r w:rsidRPr="00E61568">
        <w:rPr>
          <w:rFonts w:ascii="Cambria" w:hAnsi="Cambria" w:cs="Cambria"/>
        </w:rPr>
        <w:t>Georgios</w:t>
      </w:r>
      <w:proofErr w:type="spellEnd"/>
      <w:r w:rsidRPr="00E61568">
        <w:rPr>
          <w:rFonts w:ascii="Cambria" w:hAnsi="Cambria" w:cs="Cambria"/>
        </w:rPr>
        <w:t xml:space="preserve"> </w:t>
      </w:r>
      <w:proofErr w:type="spellStart"/>
      <w:r w:rsidRPr="00E61568">
        <w:rPr>
          <w:rFonts w:ascii="Cambria" w:hAnsi="Cambria" w:cs="Cambria"/>
        </w:rPr>
        <w:t>Papaioannou</w:t>
      </w:r>
      <w:proofErr w:type="spellEnd"/>
      <w:r w:rsidRPr="00E61568">
        <w:rPr>
          <w:rFonts w:ascii="Cambria" w:hAnsi="Cambria" w:cs="Cambria"/>
        </w:rPr>
        <w:t xml:space="preserve"> and </w:t>
      </w:r>
      <w:proofErr w:type="spellStart"/>
      <w:r w:rsidRPr="00E61568">
        <w:rPr>
          <w:rFonts w:ascii="Cambria" w:hAnsi="Cambria" w:cs="Cambria"/>
        </w:rPr>
        <w:t>Iordanis</w:t>
      </w:r>
      <w:proofErr w:type="spellEnd"/>
      <w:r w:rsidRPr="00E61568">
        <w:rPr>
          <w:rFonts w:ascii="Cambria" w:hAnsi="Cambria" w:cs="Cambria"/>
        </w:rPr>
        <w:t xml:space="preserve"> </w:t>
      </w:r>
      <w:proofErr w:type="spellStart"/>
      <w:r w:rsidRPr="00E61568">
        <w:rPr>
          <w:rFonts w:ascii="Cambria" w:hAnsi="Cambria" w:cs="Cambria"/>
        </w:rPr>
        <w:t>Koutsopoulos</w:t>
      </w:r>
      <w:proofErr w:type="spellEnd"/>
      <w:r w:rsidRPr="00E61568">
        <w:rPr>
          <w:rFonts w:ascii="Cambria" w:hAnsi="Cambria" w:cs="Cambria"/>
        </w:rPr>
        <w:t xml:space="preserve">. 2019. </w:t>
      </w:r>
      <w:proofErr w:type="spellStart"/>
      <w:r w:rsidRPr="00E61568">
        <w:rPr>
          <w:rFonts w:ascii="Cambria" w:hAnsi="Cambria" w:cs="Cambria"/>
        </w:rPr>
        <w:t>Tile-based</w:t>
      </w:r>
      <w:proofErr w:type="spellEnd"/>
      <w:r w:rsidRPr="00E61568">
        <w:rPr>
          <w:rFonts w:ascii="Cambria" w:hAnsi="Cambria" w:cs="Cambria"/>
        </w:rPr>
        <w:t xml:space="preserve"> </w:t>
      </w:r>
      <w:proofErr w:type="spellStart"/>
      <w:r w:rsidRPr="00E61568">
        <w:rPr>
          <w:rFonts w:ascii="Cambria" w:hAnsi="Cambria" w:cs="Cambria"/>
        </w:rPr>
        <w:t>Caching</w:t>
      </w:r>
      <w:proofErr w:type="spellEnd"/>
      <w:r w:rsidRPr="00E61568">
        <w:rPr>
          <w:rFonts w:ascii="Cambria" w:hAnsi="Cambria" w:cs="Cambria"/>
        </w:rPr>
        <w:t xml:space="preserve"> </w:t>
      </w:r>
      <w:proofErr w:type="spellStart"/>
      <w:r w:rsidRPr="00E61568">
        <w:rPr>
          <w:rFonts w:ascii="Cambria" w:hAnsi="Cambria" w:cs="Cambria"/>
        </w:rPr>
        <w:t>Optimization</w:t>
      </w:r>
      <w:proofErr w:type="spellEnd"/>
      <w:r w:rsidRPr="00E61568">
        <w:rPr>
          <w:rFonts w:ascii="Cambria" w:hAnsi="Cambria" w:cs="Cambria"/>
        </w:rPr>
        <w:t xml:space="preserve"> for 360° </w:t>
      </w:r>
      <w:proofErr w:type="spellStart"/>
      <w:r w:rsidRPr="00E61568">
        <w:rPr>
          <w:rFonts w:ascii="Cambria" w:hAnsi="Cambria" w:cs="Cambria"/>
        </w:rPr>
        <w:t>Videos</w:t>
      </w:r>
      <w:proofErr w:type="spellEnd"/>
      <w:r w:rsidRPr="00E61568">
        <w:rPr>
          <w:rFonts w:ascii="Cambria" w:hAnsi="Cambria" w:cs="Cambria"/>
        </w:rPr>
        <w:t xml:space="preserve">. </w:t>
      </w:r>
      <w:proofErr w:type="spellStart"/>
      <w:r w:rsidRPr="00E61568">
        <w:rPr>
          <w:rFonts w:ascii="Cambria" w:hAnsi="Cambria" w:cs="Cambria"/>
          <w:i/>
        </w:rPr>
        <w:t>Proceedings</w:t>
      </w:r>
      <w:proofErr w:type="spellEnd"/>
      <w:r w:rsidRPr="00E61568">
        <w:rPr>
          <w:rFonts w:ascii="Cambria" w:hAnsi="Cambria" w:cs="Cambria"/>
          <w:i/>
        </w:rPr>
        <w:t xml:space="preserve"> of the </w:t>
      </w:r>
      <w:proofErr w:type="spellStart"/>
      <w:r w:rsidRPr="00E61568">
        <w:rPr>
          <w:rFonts w:ascii="Cambria" w:hAnsi="Cambria" w:cs="Cambria"/>
          <w:i/>
        </w:rPr>
        <w:t>Twentieth</w:t>
      </w:r>
      <w:proofErr w:type="spellEnd"/>
      <w:r w:rsidRPr="00E61568">
        <w:rPr>
          <w:rFonts w:ascii="Cambria" w:hAnsi="Cambria" w:cs="Cambria"/>
          <w:i/>
        </w:rPr>
        <w:t xml:space="preserve"> ACM International Symposium on Mobile Ad Hoc Networking and Computing</w:t>
      </w:r>
      <w:r w:rsidRPr="00E61568">
        <w:rPr>
          <w:rFonts w:ascii="Cambria" w:hAnsi="Cambria" w:cs="Cambria"/>
        </w:rPr>
        <w:t xml:space="preserve"> 171--180 (July 2019). </w:t>
      </w:r>
      <w:proofErr w:type="spellStart"/>
      <w:r w:rsidRPr="00E61568">
        <w:rPr>
          <w:rFonts w:ascii="Cambria" w:hAnsi="Cambria" w:cs="Cambria"/>
        </w:rPr>
        <w:t>Retrieved</w:t>
      </w:r>
      <w:proofErr w:type="spellEnd"/>
      <w:r w:rsidRPr="00E61568">
        <w:rPr>
          <w:rFonts w:ascii="Cambria" w:hAnsi="Cambria" w:cs="Cambria"/>
        </w:rPr>
        <w:t xml:space="preserve"> </w:t>
      </w:r>
      <w:proofErr w:type="spellStart"/>
      <w:r w:rsidRPr="00E61568">
        <w:rPr>
          <w:rFonts w:ascii="Cambria" w:hAnsi="Cambria" w:cs="Cambria"/>
        </w:rPr>
        <w:t>December</w:t>
      </w:r>
      <w:proofErr w:type="spellEnd"/>
      <w:r w:rsidRPr="00E61568">
        <w:rPr>
          <w:rFonts w:ascii="Cambria" w:hAnsi="Cambria" w:cs="Cambria"/>
        </w:rPr>
        <w:t xml:space="preserve"> 5, 2019 </w:t>
      </w:r>
      <w:proofErr w:type="spellStart"/>
      <w:r w:rsidRPr="00E61568">
        <w:rPr>
          <w:rFonts w:ascii="Cambria" w:hAnsi="Cambria" w:cs="Cambria"/>
        </w:rPr>
        <w:t>from</w:t>
      </w:r>
      <w:proofErr w:type="spellEnd"/>
      <w:r w:rsidRPr="00E61568">
        <w:rPr>
          <w:rFonts w:ascii="Cambria" w:hAnsi="Cambria" w:cs="Cambria"/>
        </w:rPr>
        <w:t xml:space="preserve"> </w:t>
      </w:r>
      <w:hyperlink r:id="rId12" w:history="1">
        <w:r w:rsidRPr="00AA3807">
          <w:rPr>
            <w:rStyle w:val="Lienhypertexte"/>
            <w:rFonts w:ascii="Cambria" w:hAnsi="Cambria" w:cs="Cambria"/>
          </w:rPr>
          <w:t>http://graphics.cs.aueb.gr/graphics/docs/papers/MOBIHOC-2019.pdf</w:t>
        </w:r>
      </w:hyperlink>
    </w:p>
    <w:p w14:paraId="4D981177" w14:textId="77777777" w:rsidR="002200AF" w:rsidRPr="00E61568" w:rsidRDefault="002200AF" w:rsidP="002200AF">
      <w:pPr>
        <w:pStyle w:val="Bibliographie1"/>
        <w:rPr>
          <w:rFonts w:ascii="Cambria" w:hAnsi="Cambria" w:cs="Cambria"/>
        </w:rPr>
      </w:pPr>
    </w:p>
    <w:p w14:paraId="5DE2E2E3" w14:textId="77777777" w:rsidR="002200AF" w:rsidRDefault="002200AF" w:rsidP="002200AF">
      <w:pPr>
        <w:pStyle w:val="Bibliographie1"/>
        <w:rPr>
          <w:rFonts w:ascii="Cambria" w:hAnsi="Cambria" w:cs="Cambria"/>
        </w:rPr>
      </w:pPr>
      <w:r w:rsidRPr="00E61568">
        <w:rPr>
          <w:rFonts w:ascii="Cambria" w:hAnsi="Cambria" w:cs="Cambria"/>
        </w:rPr>
        <w:t xml:space="preserve">[10] Y. </w:t>
      </w:r>
      <w:proofErr w:type="spellStart"/>
      <w:r w:rsidRPr="00E61568">
        <w:rPr>
          <w:rFonts w:ascii="Cambria" w:hAnsi="Cambria" w:cs="Cambria"/>
        </w:rPr>
        <w:t>Sánchez</w:t>
      </w:r>
      <w:proofErr w:type="spellEnd"/>
      <w:r w:rsidRPr="00E61568">
        <w:rPr>
          <w:rFonts w:ascii="Cambria" w:hAnsi="Cambria" w:cs="Cambria"/>
        </w:rPr>
        <w:t xml:space="preserve"> de la </w:t>
      </w:r>
      <w:proofErr w:type="spellStart"/>
      <w:r w:rsidRPr="00E61568">
        <w:rPr>
          <w:rFonts w:ascii="Cambria" w:hAnsi="Cambria" w:cs="Cambria"/>
        </w:rPr>
        <w:t>Fuente</w:t>
      </w:r>
      <w:proofErr w:type="spellEnd"/>
      <w:r w:rsidRPr="00E61568">
        <w:rPr>
          <w:rFonts w:ascii="Cambria" w:hAnsi="Cambria" w:cs="Cambria"/>
        </w:rPr>
        <w:t xml:space="preserve">, R. </w:t>
      </w:r>
      <w:proofErr w:type="spellStart"/>
      <w:r w:rsidRPr="00E61568">
        <w:rPr>
          <w:rFonts w:ascii="Cambria" w:hAnsi="Cambria" w:cs="Cambria"/>
        </w:rPr>
        <w:t>Skupin</w:t>
      </w:r>
      <w:proofErr w:type="spellEnd"/>
      <w:r w:rsidRPr="00E61568">
        <w:rPr>
          <w:rFonts w:ascii="Cambria" w:hAnsi="Cambria" w:cs="Cambria"/>
        </w:rPr>
        <w:t xml:space="preserve">, and T. </w:t>
      </w:r>
      <w:proofErr w:type="spellStart"/>
      <w:r w:rsidRPr="00E61568">
        <w:rPr>
          <w:rFonts w:ascii="Cambria" w:hAnsi="Cambria" w:cs="Cambria"/>
        </w:rPr>
        <w:t>Schierl</w:t>
      </w:r>
      <w:proofErr w:type="spellEnd"/>
      <w:r w:rsidRPr="00E61568">
        <w:rPr>
          <w:rFonts w:ascii="Cambria" w:hAnsi="Cambria" w:cs="Cambria"/>
        </w:rPr>
        <w:t xml:space="preserve">. 2017. </w:t>
      </w:r>
      <w:proofErr w:type="spellStart"/>
      <w:r w:rsidRPr="00E61568">
        <w:rPr>
          <w:rFonts w:ascii="Cambria" w:hAnsi="Cambria" w:cs="Cambria"/>
        </w:rPr>
        <w:t>Video</w:t>
      </w:r>
      <w:proofErr w:type="spellEnd"/>
      <w:r w:rsidRPr="00E61568">
        <w:rPr>
          <w:rFonts w:ascii="Cambria" w:hAnsi="Cambria" w:cs="Cambria"/>
        </w:rPr>
        <w:t xml:space="preserve"> </w:t>
      </w:r>
      <w:proofErr w:type="spellStart"/>
      <w:r w:rsidRPr="00E61568">
        <w:rPr>
          <w:rFonts w:ascii="Cambria" w:hAnsi="Cambria" w:cs="Cambria"/>
        </w:rPr>
        <w:t>processing</w:t>
      </w:r>
      <w:proofErr w:type="spellEnd"/>
      <w:r w:rsidRPr="00E61568">
        <w:rPr>
          <w:rFonts w:ascii="Cambria" w:hAnsi="Cambria" w:cs="Cambria"/>
        </w:rPr>
        <w:t xml:space="preserve"> for </w:t>
      </w:r>
      <w:proofErr w:type="spellStart"/>
      <w:r w:rsidRPr="00E61568">
        <w:rPr>
          <w:rFonts w:ascii="Cambria" w:hAnsi="Cambria" w:cs="Cambria"/>
        </w:rPr>
        <w:t>panoramic</w:t>
      </w:r>
      <w:proofErr w:type="spellEnd"/>
      <w:r w:rsidRPr="00E61568">
        <w:rPr>
          <w:rFonts w:ascii="Cambria" w:hAnsi="Cambria" w:cs="Cambria"/>
        </w:rPr>
        <w:t xml:space="preserve"> streaming </w:t>
      </w:r>
      <w:proofErr w:type="spellStart"/>
      <w:r w:rsidRPr="00E61568">
        <w:rPr>
          <w:rFonts w:ascii="Cambria" w:hAnsi="Cambria" w:cs="Cambria"/>
        </w:rPr>
        <w:t>using</w:t>
      </w:r>
      <w:proofErr w:type="spellEnd"/>
      <w:r w:rsidRPr="00E61568">
        <w:rPr>
          <w:rFonts w:ascii="Cambria" w:hAnsi="Cambria" w:cs="Cambria"/>
        </w:rPr>
        <w:t xml:space="preserve"> </w:t>
      </w:r>
      <w:proofErr w:type="spellStart"/>
      <w:r w:rsidRPr="00E61568">
        <w:rPr>
          <w:rFonts w:ascii="Cambria" w:hAnsi="Cambria" w:cs="Cambria"/>
        </w:rPr>
        <w:t>HEVC</w:t>
      </w:r>
      <w:proofErr w:type="spellEnd"/>
      <w:r w:rsidRPr="00E61568">
        <w:rPr>
          <w:rFonts w:ascii="Cambria" w:hAnsi="Cambria" w:cs="Cambria"/>
        </w:rPr>
        <w:t xml:space="preserve"> and </w:t>
      </w:r>
      <w:proofErr w:type="spellStart"/>
      <w:r w:rsidRPr="00E61568">
        <w:rPr>
          <w:rFonts w:ascii="Cambria" w:hAnsi="Cambria" w:cs="Cambria"/>
        </w:rPr>
        <w:t>its</w:t>
      </w:r>
      <w:proofErr w:type="spellEnd"/>
      <w:r w:rsidRPr="00E61568">
        <w:rPr>
          <w:rFonts w:ascii="Cambria" w:hAnsi="Cambria" w:cs="Cambria"/>
        </w:rPr>
        <w:t xml:space="preserve"> </w:t>
      </w:r>
      <w:proofErr w:type="spellStart"/>
      <w:r w:rsidRPr="00E61568">
        <w:rPr>
          <w:rFonts w:ascii="Cambria" w:hAnsi="Cambria" w:cs="Cambria"/>
        </w:rPr>
        <w:t>scalable</w:t>
      </w:r>
      <w:proofErr w:type="spellEnd"/>
      <w:r w:rsidRPr="00E61568">
        <w:rPr>
          <w:rFonts w:ascii="Cambria" w:hAnsi="Cambria" w:cs="Cambria"/>
        </w:rPr>
        <w:t xml:space="preserve"> extensions. </w:t>
      </w:r>
      <w:proofErr w:type="spellStart"/>
      <w:r w:rsidRPr="00E61568">
        <w:rPr>
          <w:rFonts w:ascii="Cambria" w:hAnsi="Cambria" w:cs="Cambria"/>
          <w:i/>
        </w:rPr>
        <w:t>Multimed</w:t>
      </w:r>
      <w:proofErr w:type="spellEnd"/>
      <w:r w:rsidRPr="00E61568">
        <w:rPr>
          <w:rFonts w:ascii="Cambria" w:hAnsi="Cambria" w:cs="Cambria"/>
          <w:i/>
        </w:rPr>
        <w:t xml:space="preserve"> Tools </w:t>
      </w:r>
      <w:proofErr w:type="spellStart"/>
      <w:r w:rsidRPr="00E61568">
        <w:rPr>
          <w:rFonts w:ascii="Cambria" w:hAnsi="Cambria" w:cs="Cambria"/>
          <w:i/>
        </w:rPr>
        <w:t>Appl</w:t>
      </w:r>
      <w:proofErr w:type="spellEnd"/>
      <w:r w:rsidRPr="00E61568">
        <w:rPr>
          <w:rFonts w:ascii="Cambria" w:hAnsi="Cambria" w:cs="Cambria"/>
        </w:rPr>
        <w:t xml:space="preserve"> 76, 4 (</w:t>
      </w:r>
      <w:proofErr w:type="spellStart"/>
      <w:r w:rsidRPr="00E61568">
        <w:rPr>
          <w:rFonts w:ascii="Cambria" w:hAnsi="Cambria" w:cs="Cambria"/>
        </w:rPr>
        <w:t>February</w:t>
      </w:r>
      <w:proofErr w:type="spellEnd"/>
      <w:r w:rsidRPr="00E61568">
        <w:rPr>
          <w:rFonts w:ascii="Cambria" w:hAnsi="Cambria" w:cs="Cambria"/>
        </w:rPr>
        <w:t xml:space="preserve"> 2017), 5631–5659. </w:t>
      </w:r>
      <w:proofErr w:type="spellStart"/>
      <w:r w:rsidRPr="00E61568">
        <w:rPr>
          <w:rFonts w:ascii="Cambria" w:hAnsi="Cambria" w:cs="Cambria"/>
        </w:rPr>
        <w:t>DOI:https</w:t>
      </w:r>
      <w:proofErr w:type="spellEnd"/>
      <w:r w:rsidRPr="00E61568">
        <w:rPr>
          <w:rFonts w:ascii="Cambria" w:hAnsi="Cambria" w:cs="Cambria"/>
        </w:rPr>
        <w:t>://doi.org/10.1007/</w:t>
      </w:r>
      <w:proofErr w:type="spellStart"/>
      <w:r w:rsidRPr="00E61568">
        <w:rPr>
          <w:rFonts w:ascii="Cambria" w:hAnsi="Cambria" w:cs="Cambria"/>
        </w:rPr>
        <w:t>s11042</w:t>
      </w:r>
      <w:proofErr w:type="spellEnd"/>
      <w:r w:rsidRPr="00E61568">
        <w:rPr>
          <w:rFonts w:ascii="Cambria" w:hAnsi="Cambria" w:cs="Cambria"/>
        </w:rPr>
        <w:t>-016-4097-4</w:t>
      </w:r>
    </w:p>
    <w:p w14:paraId="64270471" w14:textId="77777777" w:rsidR="002200AF" w:rsidRPr="00E61568" w:rsidRDefault="002200AF" w:rsidP="002200AF">
      <w:pPr>
        <w:pStyle w:val="Bibliographie1"/>
        <w:rPr>
          <w:rFonts w:ascii="Cambria" w:hAnsi="Cambria" w:cs="Cambria"/>
        </w:rPr>
      </w:pPr>
    </w:p>
    <w:p w14:paraId="47E2450F" w14:textId="77777777" w:rsidR="002200AF" w:rsidRDefault="002200AF" w:rsidP="002200AF">
      <w:pPr>
        <w:pStyle w:val="Bibliographie1"/>
        <w:rPr>
          <w:rFonts w:ascii="Cambria" w:hAnsi="Cambria" w:cs="Cambria"/>
        </w:rPr>
      </w:pPr>
      <w:r w:rsidRPr="00E61568">
        <w:rPr>
          <w:rFonts w:ascii="Cambria" w:hAnsi="Cambria" w:cs="Cambria"/>
        </w:rPr>
        <w:t xml:space="preserve">[11] Thomas Stockhammer. 2011. </w:t>
      </w:r>
      <w:proofErr w:type="spellStart"/>
      <w:r w:rsidRPr="00E61568">
        <w:rPr>
          <w:rFonts w:ascii="Cambria" w:hAnsi="Cambria" w:cs="Cambria"/>
        </w:rPr>
        <w:t>Dynamic</w:t>
      </w:r>
      <w:proofErr w:type="spellEnd"/>
      <w:r w:rsidRPr="00E61568">
        <w:rPr>
          <w:rFonts w:ascii="Cambria" w:hAnsi="Cambria" w:cs="Cambria"/>
        </w:rPr>
        <w:t xml:space="preserve"> Adaptive Streaming over HTTP –: Standards and Design </w:t>
      </w:r>
      <w:proofErr w:type="spellStart"/>
      <w:r w:rsidRPr="00E61568">
        <w:rPr>
          <w:rFonts w:ascii="Cambria" w:hAnsi="Cambria" w:cs="Cambria"/>
        </w:rPr>
        <w:t>Principles</w:t>
      </w:r>
      <w:proofErr w:type="spellEnd"/>
      <w:r w:rsidRPr="00E61568">
        <w:rPr>
          <w:rFonts w:ascii="Cambria" w:hAnsi="Cambria" w:cs="Cambria"/>
        </w:rPr>
        <w:t xml:space="preserve">. In </w:t>
      </w:r>
      <w:proofErr w:type="spellStart"/>
      <w:r w:rsidRPr="00E61568">
        <w:rPr>
          <w:rFonts w:ascii="Cambria" w:hAnsi="Cambria" w:cs="Cambria"/>
          <w:i/>
        </w:rPr>
        <w:t>Proceedings</w:t>
      </w:r>
      <w:proofErr w:type="spellEnd"/>
      <w:r w:rsidRPr="00E61568">
        <w:rPr>
          <w:rFonts w:ascii="Cambria" w:hAnsi="Cambria" w:cs="Cambria"/>
          <w:i/>
        </w:rPr>
        <w:t xml:space="preserve"> of the Second </w:t>
      </w:r>
      <w:proofErr w:type="spellStart"/>
      <w:r w:rsidRPr="00E61568">
        <w:rPr>
          <w:rFonts w:ascii="Cambria" w:hAnsi="Cambria" w:cs="Cambria"/>
          <w:i/>
        </w:rPr>
        <w:t>Annual</w:t>
      </w:r>
      <w:proofErr w:type="spellEnd"/>
      <w:r w:rsidRPr="00E61568">
        <w:rPr>
          <w:rFonts w:ascii="Cambria" w:hAnsi="Cambria" w:cs="Cambria"/>
          <w:i/>
        </w:rPr>
        <w:t xml:space="preserve"> ACM </w:t>
      </w:r>
      <w:proofErr w:type="spellStart"/>
      <w:r w:rsidRPr="00E61568">
        <w:rPr>
          <w:rFonts w:ascii="Cambria" w:hAnsi="Cambria" w:cs="Cambria"/>
          <w:i/>
        </w:rPr>
        <w:t>Conference</w:t>
      </w:r>
      <w:proofErr w:type="spellEnd"/>
      <w:r w:rsidRPr="00E61568">
        <w:rPr>
          <w:rFonts w:ascii="Cambria" w:hAnsi="Cambria" w:cs="Cambria"/>
          <w:i/>
        </w:rPr>
        <w:t xml:space="preserve"> on Multimedia </w:t>
      </w:r>
      <w:proofErr w:type="spellStart"/>
      <w:r w:rsidRPr="00E61568">
        <w:rPr>
          <w:rFonts w:ascii="Cambria" w:hAnsi="Cambria" w:cs="Cambria"/>
          <w:i/>
        </w:rPr>
        <w:t>Systems</w:t>
      </w:r>
      <w:proofErr w:type="spellEnd"/>
      <w:r w:rsidRPr="00E61568">
        <w:rPr>
          <w:rFonts w:ascii="Cambria" w:hAnsi="Cambria" w:cs="Cambria"/>
        </w:rPr>
        <w:t xml:space="preserve"> (</w:t>
      </w:r>
      <w:proofErr w:type="spellStart"/>
      <w:r w:rsidRPr="00E61568">
        <w:rPr>
          <w:rFonts w:ascii="Cambria" w:hAnsi="Cambria" w:cs="Cambria"/>
        </w:rPr>
        <w:t>MMSys</w:t>
      </w:r>
      <w:proofErr w:type="spellEnd"/>
      <w:r w:rsidRPr="00E61568">
        <w:rPr>
          <w:rFonts w:ascii="Cambria" w:hAnsi="Cambria" w:cs="Cambria"/>
        </w:rPr>
        <w:t xml:space="preserve"> ’11), 133–144. </w:t>
      </w:r>
      <w:proofErr w:type="spellStart"/>
      <w:r w:rsidRPr="00E61568">
        <w:rPr>
          <w:rFonts w:ascii="Cambria" w:hAnsi="Cambria" w:cs="Cambria"/>
        </w:rPr>
        <w:t>DOI:https</w:t>
      </w:r>
      <w:proofErr w:type="spellEnd"/>
      <w:r w:rsidRPr="00E61568">
        <w:rPr>
          <w:rFonts w:ascii="Cambria" w:hAnsi="Cambria" w:cs="Cambria"/>
        </w:rPr>
        <w:t>://doi.org/10.1145/1943552.1943572</w:t>
      </w:r>
    </w:p>
    <w:p w14:paraId="4E801A67" w14:textId="77777777" w:rsidR="002200AF" w:rsidRPr="00E61568" w:rsidRDefault="002200AF" w:rsidP="002200AF">
      <w:pPr>
        <w:pStyle w:val="Bibliographie1"/>
        <w:rPr>
          <w:rFonts w:ascii="Cambria" w:hAnsi="Cambria" w:cs="Cambria"/>
        </w:rPr>
      </w:pPr>
    </w:p>
    <w:p w14:paraId="2381C5F9" w14:textId="77777777" w:rsidR="002200AF" w:rsidRDefault="002200AF" w:rsidP="002200AF">
      <w:pPr>
        <w:pStyle w:val="Bibliographie1"/>
        <w:rPr>
          <w:rFonts w:ascii="Cambria" w:hAnsi="Cambria" w:cs="Cambria"/>
        </w:rPr>
      </w:pPr>
      <w:r w:rsidRPr="00E61568">
        <w:rPr>
          <w:rFonts w:ascii="Cambria" w:hAnsi="Cambria" w:cs="Cambria"/>
        </w:rPr>
        <w:t xml:space="preserve">[12] </w:t>
      </w:r>
      <w:proofErr w:type="spellStart"/>
      <w:r w:rsidRPr="00E61568">
        <w:rPr>
          <w:rFonts w:ascii="Cambria" w:hAnsi="Cambria" w:cs="Cambria"/>
        </w:rPr>
        <w:t>Alireza</w:t>
      </w:r>
      <w:proofErr w:type="spellEnd"/>
      <w:r w:rsidRPr="00E61568">
        <w:rPr>
          <w:rFonts w:ascii="Cambria" w:hAnsi="Cambria" w:cs="Cambria"/>
        </w:rPr>
        <w:t xml:space="preserve"> </w:t>
      </w:r>
      <w:proofErr w:type="spellStart"/>
      <w:r w:rsidRPr="00E61568">
        <w:rPr>
          <w:rFonts w:ascii="Cambria" w:hAnsi="Cambria" w:cs="Cambria"/>
        </w:rPr>
        <w:t>Zare</w:t>
      </w:r>
      <w:proofErr w:type="spellEnd"/>
      <w:r w:rsidRPr="00E61568">
        <w:rPr>
          <w:rFonts w:ascii="Cambria" w:hAnsi="Cambria" w:cs="Cambria"/>
        </w:rPr>
        <w:t xml:space="preserve">, </w:t>
      </w:r>
      <w:proofErr w:type="spellStart"/>
      <w:r w:rsidRPr="00E61568">
        <w:rPr>
          <w:rFonts w:ascii="Cambria" w:hAnsi="Cambria" w:cs="Cambria"/>
        </w:rPr>
        <w:t>Alireza</w:t>
      </w:r>
      <w:proofErr w:type="spellEnd"/>
      <w:r w:rsidRPr="00E61568">
        <w:rPr>
          <w:rFonts w:ascii="Cambria" w:hAnsi="Cambria" w:cs="Cambria"/>
        </w:rPr>
        <w:t xml:space="preserve"> </w:t>
      </w:r>
      <w:proofErr w:type="spellStart"/>
      <w:r w:rsidRPr="00E61568">
        <w:rPr>
          <w:rFonts w:ascii="Cambria" w:hAnsi="Cambria" w:cs="Cambria"/>
        </w:rPr>
        <w:t>Aminlou</w:t>
      </w:r>
      <w:proofErr w:type="spellEnd"/>
      <w:r w:rsidRPr="00E61568">
        <w:rPr>
          <w:rFonts w:ascii="Cambria" w:hAnsi="Cambria" w:cs="Cambria"/>
        </w:rPr>
        <w:t xml:space="preserve">, </w:t>
      </w:r>
      <w:proofErr w:type="spellStart"/>
      <w:r w:rsidRPr="00E61568">
        <w:rPr>
          <w:rFonts w:ascii="Cambria" w:hAnsi="Cambria" w:cs="Cambria"/>
        </w:rPr>
        <w:t>Miska</w:t>
      </w:r>
      <w:proofErr w:type="spellEnd"/>
      <w:r w:rsidRPr="00E61568">
        <w:rPr>
          <w:rFonts w:ascii="Cambria" w:hAnsi="Cambria" w:cs="Cambria"/>
        </w:rPr>
        <w:t xml:space="preserve"> M. </w:t>
      </w:r>
      <w:proofErr w:type="spellStart"/>
      <w:r w:rsidRPr="00E61568">
        <w:rPr>
          <w:rFonts w:ascii="Cambria" w:hAnsi="Cambria" w:cs="Cambria"/>
        </w:rPr>
        <w:t>Hannuksela</w:t>
      </w:r>
      <w:proofErr w:type="spellEnd"/>
      <w:r w:rsidRPr="00E61568">
        <w:rPr>
          <w:rFonts w:ascii="Cambria" w:hAnsi="Cambria" w:cs="Cambria"/>
        </w:rPr>
        <w:t xml:space="preserve">, and Moncef </w:t>
      </w:r>
      <w:proofErr w:type="spellStart"/>
      <w:r w:rsidRPr="00E61568">
        <w:rPr>
          <w:rFonts w:ascii="Cambria" w:hAnsi="Cambria" w:cs="Cambria"/>
        </w:rPr>
        <w:t>Gabbouj</w:t>
      </w:r>
      <w:proofErr w:type="spellEnd"/>
      <w:r w:rsidRPr="00E61568">
        <w:rPr>
          <w:rFonts w:ascii="Cambria" w:hAnsi="Cambria" w:cs="Cambria"/>
        </w:rPr>
        <w:t xml:space="preserve">. 2016. </w:t>
      </w:r>
      <w:proofErr w:type="spellStart"/>
      <w:r w:rsidRPr="00E61568">
        <w:rPr>
          <w:rFonts w:ascii="Cambria" w:hAnsi="Cambria" w:cs="Cambria"/>
        </w:rPr>
        <w:t>HEVC-compliant</w:t>
      </w:r>
      <w:proofErr w:type="spellEnd"/>
      <w:r w:rsidRPr="00E61568">
        <w:rPr>
          <w:rFonts w:ascii="Cambria" w:hAnsi="Cambria" w:cs="Cambria"/>
        </w:rPr>
        <w:t xml:space="preserve"> </w:t>
      </w:r>
      <w:proofErr w:type="spellStart"/>
      <w:r w:rsidRPr="00E61568">
        <w:rPr>
          <w:rFonts w:ascii="Cambria" w:hAnsi="Cambria" w:cs="Cambria"/>
        </w:rPr>
        <w:t>Tile-based</w:t>
      </w:r>
      <w:proofErr w:type="spellEnd"/>
      <w:r w:rsidRPr="00E61568">
        <w:rPr>
          <w:rFonts w:ascii="Cambria" w:hAnsi="Cambria" w:cs="Cambria"/>
        </w:rPr>
        <w:t xml:space="preserve"> Streaming of </w:t>
      </w:r>
      <w:proofErr w:type="spellStart"/>
      <w:r w:rsidRPr="00E61568">
        <w:rPr>
          <w:rFonts w:ascii="Cambria" w:hAnsi="Cambria" w:cs="Cambria"/>
        </w:rPr>
        <w:t>Panoramic</w:t>
      </w:r>
      <w:proofErr w:type="spellEnd"/>
      <w:r w:rsidRPr="00E61568">
        <w:rPr>
          <w:rFonts w:ascii="Cambria" w:hAnsi="Cambria" w:cs="Cambria"/>
        </w:rPr>
        <w:t xml:space="preserve"> </w:t>
      </w:r>
      <w:proofErr w:type="spellStart"/>
      <w:r w:rsidRPr="00E61568">
        <w:rPr>
          <w:rFonts w:ascii="Cambria" w:hAnsi="Cambria" w:cs="Cambria"/>
        </w:rPr>
        <w:t>Video</w:t>
      </w:r>
      <w:proofErr w:type="spellEnd"/>
      <w:r w:rsidRPr="00E61568">
        <w:rPr>
          <w:rFonts w:ascii="Cambria" w:hAnsi="Cambria" w:cs="Cambria"/>
        </w:rPr>
        <w:t xml:space="preserve"> for Virtual Reality Applications. In </w:t>
      </w:r>
      <w:proofErr w:type="spellStart"/>
      <w:r w:rsidRPr="00E61568">
        <w:rPr>
          <w:rFonts w:ascii="Cambria" w:hAnsi="Cambria" w:cs="Cambria"/>
          <w:i/>
        </w:rPr>
        <w:t>Proceedings</w:t>
      </w:r>
      <w:proofErr w:type="spellEnd"/>
      <w:r w:rsidRPr="00E61568">
        <w:rPr>
          <w:rFonts w:ascii="Cambria" w:hAnsi="Cambria" w:cs="Cambria"/>
          <w:i/>
        </w:rPr>
        <w:t xml:space="preserve"> of the </w:t>
      </w:r>
      <w:proofErr w:type="spellStart"/>
      <w:r w:rsidRPr="00E61568">
        <w:rPr>
          <w:rFonts w:ascii="Cambria" w:hAnsi="Cambria" w:cs="Cambria"/>
          <w:i/>
        </w:rPr>
        <w:t>24th</w:t>
      </w:r>
      <w:proofErr w:type="spellEnd"/>
      <w:r w:rsidRPr="00E61568">
        <w:rPr>
          <w:rFonts w:ascii="Cambria" w:hAnsi="Cambria" w:cs="Cambria"/>
          <w:i/>
        </w:rPr>
        <w:t xml:space="preserve"> ACM International </w:t>
      </w:r>
      <w:proofErr w:type="spellStart"/>
      <w:r w:rsidRPr="00E61568">
        <w:rPr>
          <w:rFonts w:ascii="Cambria" w:hAnsi="Cambria" w:cs="Cambria"/>
          <w:i/>
        </w:rPr>
        <w:t>Conference</w:t>
      </w:r>
      <w:proofErr w:type="spellEnd"/>
      <w:r w:rsidRPr="00E61568">
        <w:rPr>
          <w:rFonts w:ascii="Cambria" w:hAnsi="Cambria" w:cs="Cambria"/>
          <w:i/>
        </w:rPr>
        <w:t xml:space="preserve"> on Multimedia</w:t>
      </w:r>
      <w:r w:rsidRPr="00E61568">
        <w:rPr>
          <w:rFonts w:ascii="Cambria" w:hAnsi="Cambria" w:cs="Cambria"/>
        </w:rPr>
        <w:t xml:space="preserve"> (MM ’16), 601–605. </w:t>
      </w:r>
      <w:proofErr w:type="spellStart"/>
      <w:r w:rsidRPr="00E61568">
        <w:rPr>
          <w:rFonts w:ascii="Cambria" w:hAnsi="Cambria" w:cs="Cambria"/>
        </w:rPr>
        <w:t>DOI:https</w:t>
      </w:r>
      <w:proofErr w:type="spellEnd"/>
      <w:r w:rsidRPr="00E61568">
        <w:rPr>
          <w:rFonts w:ascii="Cambria" w:hAnsi="Cambria" w:cs="Cambria"/>
        </w:rPr>
        <w:t>://doi.org/10.1145/2964284.2967292</w:t>
      </w:r>
    </w:p>
    <w:p w14:paraId="6214FFDE" w14:textId="77777777" w:rsidR="009F0735" w:rsidRDefault="009F0735" w:rsidP="002200AF">
      <w:pPr>
        <w:pStyle w:val="Bibliographie1"/>
        <w:rPr>
          <w:rFonts w:ascii="Cambria" w:hAnsi="Cambria" w:cs="Cambria"/>
        </w:rPr>
      </w:pPr>
    </w:p>
    <w:p w14:paraId="14B81D0D" w14:textId="11A344A3" w:rsidR="002200AF" w:rsidRDefault="00AA4125" w:rsidP="004B1496">
      <w:pPr>
        <w:pStyle w:val="Corpsdetexte"/>
        <w:spacing w:after="0"/>
        <w:ind w:firstLine="0"/>
        <w:rPr>
          <w:rFonts w:cs="Cambria"/>
        </w:rPr>
      </w:pPr>
      <w:r>
        <w:rPr>
          <w:noProof/>
        </w:rPr>
        <w:pict w14:anchorId="206BD59D">
          <v:shape id="Zone de texte 2" o:spid="_x0000_s1070" type="#_x0000_t202" style="position:absolute;margin-left:-67.45pt;margin-top:15.05pt;width:75.2pt;height:38pt;z-index:-4;visibility:visible;mso-wrap-distance-left:9pt;mso-wrap-distance-top:3.6pt;mso-wrap-distance-right:9pt;mso-wrap-distance-bottom:3.6pt;mso-position-horizontal-relative:text;mso-position-vertical-relative:text;mso-width-relative:margin;mso-height-relative:margin;v-text-anchor:top" wrapcoords="-216 -322 -216 21600 21816 21600 21816 -322 -216 -322" strokecolor="white">
            <v:textbox>
              <w:txbxContent>
                <w:p w14:paraId="739B7AD0" w14:textId="68ABA614" w:rsidR="004B1496" w:rsidRDefault="004B1496"/>
              </w:txbxContent>
            </v:textbox>
            <w10:wrap type="tight"/>
          </v:shape>
        </w:pict>
      </w:r>
      <w:r w:rsidR="002200AF" w:rsidRPr="00E61568">
        <w:rPr>
          <w:rFonts w:cs="Cambria"/>
        </w:rPr>
        <w:t xml:space="preserve">[13] </w:t>
      </w:r>
      <w:proofErr w:type="spellStart"/>
      <w:r w:rsidR="002200AF" w:rsidRPr="00E61568">
        <w:rPr>
          <w:rFonts w:cs="Cambria"/>
        </w:rPr>
        <w:t>Alireza</w:t>
      </w:r>
      <w:proofErr w:type="spellEnd"/>
      <w:r w:rsidR="002200AF" w:rsidRPr="00E61568">
        <w:rPr>
          <w:rFonts w:cs="Cambria"/>
        </w:rPr>
        <w:t xml:space="preserve"> </w:t>
      </w:r>
      <w:proofErr w:type="spellStart"/>
      <w:r w:rsidR="002200AF" w:rsidRPr="00E61568">
        <w:rPr>
          <w:rFonts w:cs="Cambria"/>
        </w:rPr>
        <w:t>Zare</w:t>
      </w:r>
      <w:proofErr w:type="spellEnd"/>
      <w:r w:rsidR="002200AF" w:rsidRPr="00E61568">
        <w:rPr>
          <w:rFonts w:cs="Cambria"/>
        </w:rPr>
        <w:t xml:space="preserve">, </w:t>
      </w:r>
      <w:proofErr w:type="spellStart"/>
      <w:r w:rsidR="002200AF" w:rsidRPr="00E61568">
        <w:rPr>
          <w:rFonts w:cs="Cambria"/>
        </w:rPr>
        <w:t>Maryam</w:t>
      </w:r>
      <w:proofErr w:type="spellEnd"/>
      <w:r w:rsidR="002200AF" w:rsidRPr="00E61568">
        <w:rPr>
          <w:rFonts w:cs="Cambria"/>
        </w:rPr>
        <w:t xml:space="preserve"> </w:t>
      </w:r>
      <w:proofErr w:type="spellStart"/>
      <w:r w:rsidR="002200AF" w:rsidRPr="00E61568">
        <w:rPr>
          <w:rFonts w:cs="Cambria"/>
        </w:rPr>
        <w:t>Homayouni</w:t>
      </w:r>
      <w:proofErr w:type="spellEnd"/>
      <w:r w:rsidR="002200AF" w:rsidRPr="00E61568">
        <w:rPr>
          <w:rFonts w:cs="Cambria"/>
        </w:rPr>
        <w:t xml:space="preserve">, </w:t>
      </w:r>
      <w:proofErr w:type="spellStart"/>
      <w:r w:rsidR="002200AF" w:rsidRPr="00E61568">
        <w:rPr>
          <w:rFonts w:cs="Cambria"/>
        </w:rPr>
        <w:t>Alireza</w:t>
      </w:r>
      <w:proofErr w:type="spellEnd"/>
      <w:r w:rsidR="002200AF" w:rsidRPr="00E61568">
        <w:rPr>
          <w:rFonts w:cs="Cambria"/>
        </w:rPr>
        <w:t xml:space="preserve"> </w:t>
      </w:r>
      <w:proofErr w:type="spellStart"/>
      <w:r w:rsidR="002200AF" w:rsidRPr="00E61568">
        <w:rPr>
          <w:rFonts w:cs="Cambria"/>
        </w:rPr>
        <w:t>Aminlou</w:t>
      </w:r>
      <w:proofErr w:type="spellEnd"/>
      <w:r w:rsidR="002200AF" w:rsidRPr="00E61568">
        <w:rPr>
          <w:rFonts w:cs="Cambria"/>
        </w:rPr>
        <w:t xml:space="preserve">, </w:t>
      </w:r>
      <w:proofErr w:type="spellStart"/>
      <w:r w:rsidR="002200AF" w:rsidRPr="00E61568">
        <w:rPr>
          <w:rFonts w:cs="Cambria"/>
        </w:rPr>
        <w:t>Miska</w:t>
      </w:r>
      <w:proofErr w:type="spellEnd"/>
      <w:r w:rsidR="002200AF" w:rsidRPr="00E61568">
        <w:rPr>
          <w:rFonts w:cs="Cambria"/>
        </w:rPr>
        <w:t xml:space="preserve"> M. </w:t>
      </w:r>
      <w:proofErr w:type="spellStart"/>
      <w:r w:rsidR="002200AF" w:rsidRPr="00E61568">
        <w:rPr>
          <w:rFonts w:cs="Cambria"/>
        </w:rPr>
        <w:t>Hannuksela</w:t>
      </w:r>
      <w:proofErr w:type="spellEnd"/>
      <w:r w:rsidR="002200AF" w:rsidRPr="00E61568">
        <w:rPr>
          <w:rFonts w:cs="Cambria"/>
        </w:rPr>
        <w:t xml:space="preserve">, and Moncef </w:t>
      </w:r>
      <w:proofErr w:type="spellStart"/>
      <w:r w:rsidR="002200AF" w:rsidRPr="00E61568">
        <w:rPr>
          <w:rFonts w:cs="Cambria"/>
        </w:rPr>
        <w:t>Gabbouj</w:t>
      </w:r>
      <w:proofErr w:type="spellEnd"/>
      <w:r w:rsidR="002200AF" w:rsidRPr="00E61568">
        <w:rPr>
          <w:rFonts w:cs="Cambria"/>
        </w:rPr>
        <w:t xml:space="preserve">. 2019. </w:t>
      </w:r>
      <w:proofErr w:type="spellStart"/>
      <w:r w:rsidR="002200AF" w:rsidRPr="00E61568">
        <w:rPr>
          <w:rFonts w:cs="Cambria"/>
        </w:rPr>
        <w:t>6K</w:t>
      </w:r>
      <w:proofErr w:type="spellEnd"/>
      <w:r w:rsidR="002200AF" w:rsidRPr="00E61568">
        <w:rPr>
          <w:rFonts w:cs="Cambria"/>
        </w:rPr>
        <w:t xml:space="preserve"> and </w:t>
      </w:r>
      <w:proofErr w:type="spellStart"/>
      <w:r w:rsidR="002200AF" w:rsidRPr="00E61568">
        <w:rPr>
          <w:rFonts w:cs="Cambria"/>
        </w:rPr>
        <w:t>8K</w:t>
      </w:r>
      <w:proofErr w:type="spellEnd"/>
      <w:r w:rsidR="002200AF" w:rsidRPr="00E61568">
        <w:rPr>
          <w:rFonts w:cs="Cambria"/>
        </w:rPr>
        <w:t xml:space="preserve"> Effective </w:t>
      </w:r>
      <w:proofErr w:type="spellStart"/>
      <w:r w:rsidR="002200AF" w:rsidRPr="00E61568">
        <w:rPr>
          <w:rFonts w:cs="Cambria"/>
        </w:rPr>
        <w:t>Resolution</w:t>
      </w:r>
      <w:proofErr w:type="spellEnd"/>
      <w:r w:rsidR="002200AF" w:rsidRPr="00E61568">
        <w:rPr>
          <w:rFonts w:cs="Cambria"/>
        </w:rPr>
        <w:t xml:space="preserve"> </w:t>
      </w:r>
      <w:proofErr w:type="spellStart"/>
      <w:r w:rsidR="002200AF" w:rsidRPr="00E61568">
        <w:rPr>
          <w:rFonts w:cs="Cambria"/>
        </w:rPr>
        <w:t>with</w:t>
      </w:r>
      <w:proofErr w:type="spellEnd"/>
      <w:r w:rsidR="002200AF" w:rsidRPr="00E61568">
        <w:rPr>
          <w:rFonts w:cs="Cambria"/>
        </w:rPr>
        <w:t xml:space="preserve"> 4K </w:t>
      </w:r>
      <w:proofErr w:type="spellStart"/>
      <w:r w:rsidR="002200AF" w:rsidRPr="00E61568">
        <w:rPr>
          <w:rFonts w:cs="Cambria"/>
        </w:rPr>
        <w:t>HEVC</w:t>
      </w:r>
      <w:proofErr w:type="spellEnd"/>
      <w:r w:rsidR="002200AF" w:rsidRPr="00E61568">
        <w:rPr>
          <w:rFonts w:cs="Cambria"/>
        </w:rPr>
        <w:t xml:space="preserve"> </w:t>
      </w:r>
      <w:proofErr w:type="spellStart"/>
      <w:r w:rsidR="002200AF" w:rsidRPr="00E61568">
        <w:rPr>
          <w:rFonts w:cs="Cambria"/>
        </w:rPr>
        <w:t>Decoding</w:t>
      </w:r>
      <w:proofErr w:type="spellEnd"/>
      <w:r w:rsidR="002200AF" w:rsidRPr="00E61568">
        <w:rPr>
          <w:rFonts w:cs="Cambria"/>
        </w:rPr>
        <w:t xml:space="preserve"> </w:t>
      </w:r>
      <w:proofErr w:type="spellStart"/>
      <w:r w:rsidR="002200AF" w:rsidRPr="00E61568">
        <w:rPr>
          <w:rFonts w:cs="Cambria"/>
        </w:rPr>
        <w:t>Capability</w:t>
      </w:r>
      <w:proofErr w:type="spellEnd"/>
      <w:r w:rsidR="002200AF" w:rsidRPr="00E61568">
        <w:rPr>
          <w:rFonts w:cs="Cambria"/>
        </w:rPr>
        <w:t xml:space="preserve"> for 360 </w:t>
      </w:r>
      <w:proofErr w:type="spellStart"/>
      <w:r w:rsidR="002200AF" w:rsidRPr="00E61568">
        <w:rPr>
          <w:rFonts w:cs="Cambria"/>
        </w:rPr>
        <w:t>Video</w:t>
      </w:r>
      <w:proofErr w:type="spellEnd"/>
      <w:r w:rsidR="002200AF" w:rsidRPr="00E61568">
        <w:rPr>
          <w:rFonts w:cs="Cambria"/>
        </w:rPr>
        <w:t xml:space="preserve"> Streaming. </w:t>
      </w:r>
      <w:r w:rsidR="002200AF" w:rsidRPr="00E61568">
        <w:rPr>
          <w:rFonts w:cs="Cambria"/>
          <w:i/>
        </w:rPr>
        <w:t xml:space="preserve">ACM Trans. Multimedia Comput. Commun. </w:t>
      </w:r>
      <w:proofErr w:type="spellStart"/>
      <w:r w:rsidR="002200AF" w:rsidRPr="00E61568">
        <w:rPr>
          <w:rFonts w:cs="Cambria"/>
          <w:i/>
        </w:rPr>
        <w:t>Appl</w:t>
      </w:r>
      <w:proofErr w:type="spellEnd"/>
      <w:r w:rsidR="002200AF" w:rsidRPr="00E61568">
        <w:rPr>
          <w:rFonts w:cs="Cambria"/>
          <w:i/>
        </w:rPr>
        <w:t>.</w:t>
      </w:r>
      <w:r w:rsidR="002200AF" w:rsidRPr="00E61568">
        <w:rPr>
          <w:rFonts w:cs="Cambria"/>
        </w:rPr>
        <w:t xml:space="preserve"> 15, </w:t>
      </w:r>
      <w:proofErr w:type="spellStart"/>
      <w:r w:rsidR="002200AF" w:rsidRPr="00E61568">
        <w:rPr>
          <w:rFonts w:cs="Cambria"/>
        </w:rPr>
        <w:t>2s</w:t>
      </w:r>
      <w:proofErr w:type="spellEnd"/>
      <w:r w:rsidR="002200AF" w:rsidRPr="00E61568">
        <w:rPr>
          <w:rFonts w:cs="Cambria"/>
        </w:rPr>
        <w:t xml:space="preserve"> (July 2019), 68:1–68:22. </w:t>
      </w:r>
      <w:proofErr w:type="spellStart"/>
      <w:r w:rsidR="002200AF" w:rsidRPr="00E61568">
        <w:rPr>
          <w:rFonts w:cs="Cambria"/>
        </w:rPr>
        <w:t>DOI:https</w:t>
      </w:r>
      <w:proofErr w:type="spellEnd"/>
      <w:r w:rsidR="002200AF" w:rsidRPr="00E61568">
        <w:rPr>
          <w:rFonts w:cs="Cambria"/>
        </w:rPr>
        <w:t>://doi.org/10.1145/3335053</w:t>
      </w:r>
    </w:p>
    <w:p w14:paraId="7B5C0F17" w14:textId="77777777" w:rsidR="00E24BE9" w:rsidRDefault="00E24BE9" w:rsidP="00E24BE9">
      <w:pPr>
        <w:pStyle w:val="Corpsdetexte"/>
        <w:spacing w:after="0"/>
        <w:ind w:firstLine="0"/>
        <w:rPr>
          <w:rFonts w:cs="Cambria"/>
        </w:rPr>
      </w:pPr>
    </w:p>
    <w:p w14:paraId="034DC5CE" w14:textId="3F8CE5B3" w:rsidR="003B0229" w:rsidRDefault="00AA4125" w:rsidP="00E24BE9">
      <w:pPr>
        <w:pStyle w:val="Corpsdetexte"/>
        <w:spacing w:after="0"/>
        <w:ind w:firstLine="0"/>
        <w:rPr>
          <w:rFonts w:cs="Cambria"/>
        </w:rPr>
      </w:pPr>
      <w:r>
        <w:rPr>
          <w:rFonts w:cs="Cambria"/>
          <w:noProof/>
        </w:rPr>
        <w:pict w14:anchorId="206BD59D">
          <v:shape id="_x0000_s1071" type="#_x0000_t202" style="position:absolute;margin-left:-67.45pt;margin-top:15.15pt;width:75.2pt;height:15.55pt;z-index:-3;visibility:visible;mso-wrap-distance-left:9pt;mso-wrap-distance-top:3.6pt;mso-wrap-distance-right:9pt;mso-wrap-distance-bottom:3.6pt;mso-position-horizontal-relative:text;mso-position-vertical-relative:text;mso-width-relative:margin;mso-height-relative:margin;v-text-anchor:top" wrapcoords="-216 -322 -216 21600 21816 21600 21816 -322 -216 -322" strokecolor="white">
            <v:textbox>
              <w:txbxContent>
                <w:p w14:paraId="1BB78F80" w14:textId="77777777" w:rsidR="004B1496" w:rsidRDefault="004B1496" w:rsidP="004B1496"/>
              </w:txbxContent>
            </v:textbox>
            <w10:wrap type="tight"/>
          </v:shape>
        </w:pict>
      </w:r>
      <w:r w:rsidR="00AD68DC">
        <w:rPr>
          <w:rFonts w:cs="Cambria"/>
        </w:rPr>
        <w:t xml:space="preserve">[14] GPAC Multimedia Open Source Project, Telecom Paris, </w:t>
      </w:r>
      <w:hyperlink r:id="rId13" w:history="1">
        <w:r w:rsidR="00746AF4" w:rsidRPr="00924086">
          <w:rPr>
            <w:rStyle w:val="Lienhypertexte"/>
            <w:rFonts w:cs="Cambria"/>
            <w:i/>
          </w:rPr>
          <w:t>https://gpac.wp.imt.fr</w:t>
        </w:r>
      </w:hyperlink>
      <w:r w:rsidR="00746AF4">
        <w:rPr>
          <w:rFonts w:cs="Cambria"/>
          <w:i/>
        </w:rPr>
        <w:t xml:space="preserve">, </w:t>
      </w:r>
      <w:r w:rsidR="00AD68DC">
        <w:rPr>
          <w:rFonts w:cs="Cambria"/>
        </w:rPr>
        <w:t xml:space="preserve"> </w:t>
      </w:r>
      <w:r w:rsidR="00BA3F32">
        <w:rPr>
          <w:rFonts w:cs="Cambria"/>
        </w:rPr>
        <w:t>(</w:t>
      </w:r>
      <w:r w:rsidR="0045118C">
        <w:rPr>
          <w:rFonts w:cs="Cambria"/>
        </w:rPr>
        <w:t xml:space="preserve">dernière </w:t>
      </w:r>
      <w:r w:rsidR="00BA3F32">
        <w:rPr>
          <w:rFonts w:cs="Cambria"/>
        </w:rPr>
        <w:t>mise à jour en Octobre</w:t>
      </w:r>
      <w:r w:rsidR="009A5012">
        <w:rPr>
          <w:rFonts w:cs="Cambria"/>
        </w:rPr>
        <w:t xml:space="preserve"> 2019), site consulté entre Mars et Juin </w:t>
      </w:r>
      <w:r w:rsidR="00AD68DC">
        <w:rPr>
          <w:rFonts w:cs="Cambria"/>
        </w:rPr>
        <w:t>2020</w:t>
      </w:r>
    </w:p>
    <w:p w14:paraId="0C0F32FA" w14:textId="77777777" w:rsidR="00E059CE" w:rsidRDefault="00E059CE" w:rsidP="00E24BE9">
      <w:pPr>
        <w:pStyle w:val="Corpsdetexte"/>
        <w:spacing w:after="0"/>
        <w:ind w:firstLine="0"/>
        <w:rPr>
          <w:rFonts w:cs="Cambria"/>
        </w:rPr>
      </w:pPr>
    </w:p>
    <w:p w14:paraId="1B54DE9E" w14:textId="77777777" w:rsidR="004B1496" w:rsidRDefault="004B1496" w:rsidP="00E24BE9">
      <w:pPr>
        <w:pStyle w:val="Corpsdetexte"/>
        <w:spacing w:after="0"/>
        <w:ind w:firstLine="0"/>
        <w:rPr>
          <w:rFonts w:cs="Cambria"/>
        </w:rPr>
      </w:pPr>
    </w:p>
    <w:p w14:paraId="21ED1E07" w14:textId="77777777" w:rsidR="004B1496" w:rsidRDefault="004B1496" w:rsidP="00E24BE9">
      <w:pPr>
        <w:pStyle w:val="Corpsdetexte"/>
        <w:spacing w:after="0"/>
        <w:ind w:firstLine="0"/>
        <w:rPr>
          <w:rFonts w:cs="Cambria"/>
        </w:rPr>
      </w:pPr>
    </w:p>
    <w:p w14:paraId="3E234EC0" w14:textId="7FD5DDE8" w:rsidR="00E059CE" w:rsidRDefault="00AA4125" w:rsidP="00E24BE9">
      <w:pPr>
        <w:pStyle w:val="Corpsdetexte"/>
        <w:spacing w:after="0"/>
        <w:ind w:firstLine="0"/>
        <w:rPr>
          <w:rFonts w:cs="Cambria"/>
        </w:rPr>
      </w:pPr>
      <w:r>
        <w:rPr>
          <w:rFonts w:ascii="Times New Roman" w:hAnsi="Times New Roman"/>
        </w:rPr>
        <w:lastRenderedPageBreak/>
        <w:pict w14:anchorId="2B7F96EE">
          <v:shape id="_x0000_s1072" type="#_x0000_t202" style="position:absolute;margin-left:-66.3pt;margin-top:16.4pt;width:75.2pt;height:38pt;z-index:-2;visibility:visible;mso-wrap-distance-left:9pt;mso-wrap-distance-top:3.6pt;mso-wrap-distance-right:9pt;mso-wrap-distance-bottom:3.6pt;mso-position-horizontal-relative:text;mso-position-vertical-relative:text;mso-width-relative:margin;mso-height-relative:margin;v-text-anchor:top" wrapcoords="-216 -322 -216 21600 21816 21600 21816 -322 -216 -322" strokecolor="white">
            <v:textbox>
              <w:txbxContent>
                <w:p w14:paraId="58CDFA82" w14:textId="77777777" w:rsidR="004B1496" w:rsidRDefault="004B1496" w:rsidP="004B1496"/>
              </w:txbxContent>
            </v:textbox>
            <w10:wrap type="tight"/>
          </v:shape>
        </w:pict>
      </w:r>
      <w:r w:rsidR="00E059CE">
        <w:rPr>
          <w:rFonts w:cs="Cambria"/>
        </w:rPr>
        <w:t xml:space="preserve">[15] </w:t>
      </w:r>
      <w:r w:rsidR="00746AF4">
        <w:rPr>
          <w:rFonts w:cs="Cambria"/>
        </w:rPr>
        <w:t xml:space="preserve">GPAC Project on Advanced Content, </w:t>
      </w:r>
      <w:proofErr w:type="spellStart"/>
      <w:r w:rsidR="00746AF4">
        <w:rPr>
          <w:rFonts w:cs="Cambria"/>
        </w:rPr>
        <w:t>Wikipedia</w:t>
      </w:r>
      <w:proofErr w:type="spellEnd"/>
      <w:r w:rsidR="00746AF4">
        <w:rPr>
          <w:rFonts w:cs="Cambria"/>
        </w:rPr>
        <w:t xml:space="preserve"> The Free </w:t>
      </w:r>
      <w:proofErr w:type="spellStart"/>
      <w:r w:rsidR="00746AF4">
        <w:rPr>
          <w:rFonts w:cs="Cambria"/>
        </w:rPr>
        <w:t>Encyclopedia</w:t>
      </w:r>
      <w:proofErr w:type="spellEnd"/>
      <w:r w:rsidR="00746AF4">
        <w:rPr>
          <w:rFonts w:cs="Cambria"/>
        </w:rPr>
        <w:t xml:space="preserve">, </w:t>
      </w:r>
      <w:hyperlink r:id="rId14" w:history="1">
        <w:r w:rsidR="00746AF4" w:rsidRPr="00924086">
          <w:rPr>
            <w:rStyle w:val="Lienhypertexte"/>
            <w:rFonts w:cs="Cambria"/>
            <w:i/>
          </w:rPr>
          <w:t>https://en.wikipedia.org/wiki/GPAC_Project_on_Advanced_Content</w:t>
        </w:r>
      </w:hyperlink>
      <w:r w:rsidR="00746AF4" w:rsidRPr="00452B36">
        <w:rPr>
          <w:rFonts w:cs="Cambria"/>
        </w:rPr>
        <w:t xml:space="preserve">, </w:t>
      </w:r>
      <w:r w:rsidR="00452B36" w:rsidRPr="00452B36">
        <w:rPr>
          <w:rFonts w:cs="Cambria"/>
        </w:rPr>
        <w:t>page créée en 2008, dernière mise à</w:t>
      </w:r>
      <w:r w:rsidR="00452B36">
        <w:rPr>
          <w:rFonts w:cs="Cambria"/>
        </w:rPr>
        <w:t xml:space="preserve"> jour de l</w:t>
      </w:r>
      <w:r w:rsidR="00452B36" w:rsidRPr="00452B36">
        <w:rPr>
          <w:rFonts w:cs="Cambria"/>
        </w:rPr>
        <w:t xml:space="preserve">a page en </w:t>
      </w:r>
      <w:r w:rsidR="00794642">
        <w:rPr>
          <w:rFonts w:cs="Cambria"/>
        </w:rPr>
        <w:t>mars 2020, site consulté en</w:t>
      </w:r>
      <w:r w:rsidR="00452B36">
        <w:rPr>
          <w:rFonts w:cs="Cambria"/>
        </w:rPr>
        <w:t>tre Mars et Juin 2020</w:t>
      </w:r>
    </w:p>
    <w:p w14:paraId="7F30A7E8" w14:textId="7A3C8C0E" w:rsidR="00500A37" w:rsidRDefault="00500A37" w:rsidP="00E24BE9">
      <w:pPr>
        <w:pStyle w:val="Corpsdetexte"/>
        <w:spacing w:after="0"/>
        <w:ind w:firstLine="0"/>
        <w:rPr>
          <w:rFonts w:cs="Cambria"/>
        </w:rPr>
      </w:pPr>
    </w:p>
    <w:p w14:paraId="08A66599" w14:textId="213C09B3" w:rsidR="00500A37" w:rsidRDefault="00AA4125" w:rsidP="002200AF">
      <w:pPr>
        <w:pStyle w:val="Corpsdetexte"/>
        <w:ind w:firstLine="0"/>
      </w:pPr>
      <w:r>
        <w:rPr>
          <w:rFonts w:ascii="Times New Roman" w:hAnsi="Times New Roman"/>
        </w:rPr>
        <w:pict w14:anchorId="0B49A251">
          <v:shape id="_x0000_s1073" type="#_x0000_t202" style="position:absolute;margin-left:-66.3pt;margin-top:17.85pt;width:75.2pt;height:38pt;z-index:-1;visibility:visible;mso-wrap-distance-left:9pt;mso-wrap-distance-top:3.6pt;mso-wrap-distance-right:9pt;mso-wrap-distance-bottom:3.6pt;mso-position-horizontal-relative:text;mso-position-vertical-relative:text;mso-width-relative:margin;mso-height-relative:margin;v-text-anchor:top" wrapcoords="-216 -322 -216 21600 21816 21600 21816 -322 -216 -322" strokecolor="white">
            <v:textbox>
              <w:txbxContent>
                <w:p w14:paraId="22E4C775" w14:textId="77777777" w:rsidR="004B1496" w:rsidRDefault="004B1496" w:rsidP="004B1496"/>
              </w:txbxContent>
            </v:textbox>
            <w10:wrap type="tight"/>
          </v:shape>
        </w:pict>
      </w:r>
      <w:r w:rsidR="00500A37">
        <w:t>[</w:t>
      </w:r>
      <w:r w:rsidR="001E494C">
        <w:t>16</w:t>
      </w:r>
      <w:r w:rsidR="00500A37">
        <w:t>]</w:t>
      </w:r>
      <w:r w:rsidR="00424C00">
        <w:t xml:space="preserve"> </w:t>
      </w:r>
      <w:r w:rsidR="00016E06">
        <w:t xml:space="preserve">GPAC Code source, Github.com, </w:t>
      </w:r>
      <w:hyperlink r:id="rId15" w:history="1">
        <w:r w:rsidR="00016E06" w:rsidRPr="00924086">
          <w:rPr>
            <w:rStyle w:val="Lienhypertexte"/>
            <w:i/>
          </w:rPr>
          <w:t>https://github.com/gpac/gpac</w:t>
        </w:r>
      </w:hyperlink>
      <w:r w:rsidR="00016E06" w:rsidRPr="00016E06">
        <w:t xml:space="preserve">, </w:t>
      </w:r>
      <w:r w:rsidR="0000232D">
        <w:t>Dernière mise à jour du code source le 3 Juin 2020, site consu</w:t>
      </w:r>
      <w:r w:rsidR="00205522">
        <w:t>lté régulièrement entre M</w:t>
      </w:r>
      <w:r w:rsidR="0000232D">
        <w:t>ars et Juin 2020</w:t>
      </w:r>
    </w:p>
    <w:p w14:paraId="3FD1CFBD" w14:textId="23B2E65B" w:rsidR="00205522" w:rsidRPr="00016E06" w:rsidRDefault="00205522" w:rsidP="002200AF">
      <w:pPr>
        <w:pStyle w:val="Corpsdetexte"/>
        <w:ind w:firstLine="0"/>
      </w:pPr>
    </w:p>
    <w:p w14:paraId="6A584631" w14:textId="4F13F341" w:rsidR="003F5E6B" w:rsidRDefault="003F5E6B" w:rsidP="003F5E6B">
      <w:pPr>
        <w:pStyle w:val="Titre1"/>
        <w:tabs>
          <w:tab w:val="left" w:pos="0"/>
        </w:tabs>
        <w:spacing w:before="0" w:after="170"/>
        <w:jc w:val="both"/>
      </w:pPr>
      <w:bookmarkStart w:id="8" w:name="_Toc98315802"/>
      <w:bookmarkStart w:id="9" w:name="_Toc42624374"/>
      <w:r>
        <w:t>Analyse</w:t>
      </w:r>
      <w:bookmarkEnd w:id="8"/>
      <w:bookmarkEnd w:id="9"/>
    </w:p>
    <w:p w14:paraId="790D84AC" w14:textId="71742CE3" w:rsidR="00906EFD" w:rsidRDefault="00B50FF5" w:rsidP="00906EFD">
      <w:pPr>
        <w:ind w:firstLine="709"/>
        <w:jc w:val="both"/>
      </w:pPr>
      <w:r>
        <w:t>Le concept de région d’intérêt a été mis en place dans le but de réduire la charge réseau tout en conservant un maximum de qualité vidéo. Dans ce projet on s’intéresse particulièrement à son imp</w:t>
      </w:r>
      <w:r w:rsidR="0028041E">
        <w:t>act sur les vidéos en 360 degré</w:t>
      </w:r>
      <w:r>
        <w:t xml:space="preserve"> car c’est là où elle a le plus d’impact. En effet, lorsqu</w:t>
      </w:r>
      <w:r w:rsidR="005F3B08">
        <w:t>’on</w:t>
      </w:r>
      <w:r>
        <w:t xml:space="preserve"> visionne une vidéo en 360 degré, </w:t>
      </w:r>
      <w:r w:rsidR="005F3B08">
        <w:t xml:space="preserve">notre champ de vision est réduit à une petite partie de la vidéo car cela évite de voir l’effet de déformation lié à la projection </w:t>
      </w:r>
      <w:r w:rsidR="0028041E">
        <w:t xml:space="preserve">cylindrique équidistante </w:t>
      </w:r>
      <w:r w:rsidR="00BC2223">
        <w:t>(</w:t>
      </w:r>
      <w:r w:rsidR="0028041E">
        <w:t xml:space="preserve">type de projection le plus courant </w:t>
      </w:r>
      <w:r w:rsidR="00BC2223">
        <w:t>pour passer d’une sphère a un plan)</w:t>
      </w:r>
      <w:r w:rsidR="0028041E">
        <w:t>.</w:t>
      </w:r>
      <w:r w:rsidR="00835C3A">
        <w:t xml:space="preserve"> </w:t>
      </w:r>
      <w:r w:rsidR="0018175B">
        <w:t xml:space="preserve">Sans utiliser les régions d’intérêt, toute la partie de la vidéo qui se trouve en dehors </w:t>
      </w:r>
      <w:r w:rsidR="00863A01">
        <w:t>du champ</w:t>
      </w:r>
      <w:r w:rsidR="0018175B">
        <w:t xml:space="preserve"> de vision est quand même téléchargée depuis le serveur vers le client ce qui pose en problème de bande passante</w:t>
      </w:r>
      <w:r>
        <w:t xml:space="preserve">. </w:t>
      </w:r>
      <w:r w:rsidR="00793A44">
        <w:t>La région d’intérêt permet de définir une région particulière (généralement la zone que regarde l’utilisateur)</w:t>
      </w:r>
      <w:r w:rsidR="008738D6">
        <w:t xml:space="preserve"> qui sera prioritaire par rapport aux autres zones.</w:t>
      </w:r>
      <w:r w:rsidR="00E54A35">
        <w:t xml:space="preserve"> Un débit élevé et donc une meilleur qualité d’image sera attribuée aux régions ayant une forte priorité. Le reste des r</w:t>
      </w:r>
      <w:r w:rsidR="00A609A8">
        <w:t>é</w:t>
      </w:r>
      <w:r w:rsidR="00E54A35">
        <w:t>gions moins prioritaires auront un débit attribué plus faible</w:t>
      </w:r>
      <w:r w:rsidR="00414C82">
        <w:t xml:space="preserve"> permettant de réduire grandement la charge de la bande passante.</w:t>
      </w:r>
      <w:r w:rsidR="00793A44">
        <w:t xml:space="preserve"> </w:t>
      </w:r>
      <w:r w:rsidR="00CD0039">
        <w:t xml:space="preserve">Le choix de la région d’intérêt est </w:t>
      </w:r>
      <w:r w:rsidR="000D0EAB">
        <w:t xml:space="preserve">libre et </w:t>
      </w:r>
      <w:r w:rsidR="00CD0039">
        <w:t>arbitraire, il peut s’agir de la région ou regarde l’utilisateur (capteurs d’un casque VR</w:t>
      </w:r>
      <w:r w:rsidR="004E5B7B">
        <w:t>, pointeur de souris</w:t>
      </w:r>
      <w:r w:rsidR="00CD0039">
        <w:t>), d’une zone fixe</w:t>
      </w:r>
      <w:r w:rsidR="000D0EAB">
        <w:t xml:space="preserve"> ou encore </w:t>
      </w:r>
      <w:r w:rsidR="00F17E30">
        <w:t xml:space="preserve">d’une </w:t>
      </w:r>
      <w:r w:rsidR="000D0EAB">
        <w:t>zone importante d</w:t>
      </w:r>
      <w:r w:rsidR="00F17E30">
        <w:t>ans</w:t>
      </w:r>
      <w:r w:rsidR="000D0EAB">
        <w:t xml:space="preserve"> la vidéo par exemple une zone avec de nombreux </w:t>
      </w:r>
      <w:r w:rsidR="004E5B7B">
        <w:t>détails</w:t>
      </w:r>
      <w:r w:rsidR="000D0EAB">
        <w:t xml:space="preserve"> </w:t>
      </w:r>
      <w:r w:rsidR="004E5B7B">
        <w:t>nécessitant</w:t>
      </w:r>
      <w:r w:rsidR="000D0EAB">
        <w:t xml:space="preserve"> une </w:t>
      </w:r>
      <w:r w:rsidR="004E5B7B">
        <w:t>meilleure</w:t>
      </w:r>
      <w:r w:rsidR="000D0EAB">
        <w:t xml:space="preserve"> qualité d’image</w:t>
      </w:r>
      <w:r w:rsidR="005D6D18">
        <w:t>.</w:t>
      </w:r>
      <w:r w:rsidR="0030148F">
        <w:t xml:space="preserve"> Ce principe de région d’intérêt est très important car il ne faut pas oublier qu’une vidéo en 360° est au minimum en </w:t>
      </w:r>
      <w:proofErr w:type="spellStart"/>
      <w:r w:rsidR="0030148F">
        <w:t>4k</w:t>
      </w:r>
      <w:proofErr w:type="spellEnd"/>
      <w:r w:rsidR="0030148F">
        <w:t xml:space="preserve"> 30ips</w:t>
      </w:r>
      <w:r w:rsidR="00353C68">
        <w:t xml:space="preserve"> (ultra haute définition)</w:t>
      </w:r>
      <w:r w:rsidR="0030148F">
        <w:t>.</w:t>
      </w:r>
      <w:r>
        <w:t xml:space="preserve"> </w:t>
      </w:r>
      <w:r w:rsidR="00906EFD">
        <w:t xml:space="preserve">La plupart du temps les vidéos ont une résolution bien supérieur à de la simple 4K, on trouve notamment de la </w:t>
      </w:r>
      <w:proofErr w:type="spellStart"/>
      <w:r w:rsidR="00906EFD">
        <w:t>6K</w:t>
      </w:r>
      <w:proofErr w:type="spellEnd"/>
      <w:r w:rsidR="00906EFD">
        <w:t xml:space="preserve"> et même dans certain</w:t>
      </w:r>
      <w:r w:rsidR="00CD465B">
        <w:t>s</w:t>
      </w:r>
      <w:r w:rsidR="00906EFD">
        <w:t xml:space="preserve"> cas de la </w:t>
      </w:r>
      <w:proofErr w:type="spellStart"/>
      <w:r w:rsidR="00906EFD">
        <w:t>8K</w:t>
      </w:r>
      <w:proofErr w:type="spellEnd"/>
      <w:r w:rsidR="00906EFD">
        <w:t xml:space="preserve"> (images de respectivement 6000 et 8000 pixels de large</w:t>
      </w:r>
      <w:r w:rsidR="00CD465B">
        <w:t>)</w:t>
      </w:r>
      <w:r w:rsidR="00344DC0">
        <w:t>.</w:t>
      </w:r>
      <w:r w:rsidR="00AC498A">
        <w:t xml:space="preserve"> Voici un exemple pour mieux comprendre l’intérêt du streaming dynamique et des régions d’intérêt</w:t>
      </w:r>
      <w:r w:rsidR="00FA7BA7">
        <w:t>. Nous dispo</w:t>
      </w:r>
      <w:r w:rsidR="00D67121">
        <w:t xml:space="preserve">sons d’une vidéo en </w:t>
      </w:r>
      <w:proofErr w:type="spellStart"/>
      <w:r w:rsidR="00D67121">
        <w:t>4k</w:t>
      </w:r>
      <w:r w:rsidR="009D74FE">
        <w:t>60ips</w:t>
      </w:r>
      <w:proofErr w:type="spellEnd"/>
      <w:r w:rsidR="00D67121">
        <w:t xml:space="preserve"> </w:t>
      </w:r>
      <w:r w:rsidR="002A4C6D">
        <w:t xml:space="preserve">(image de </w:t>
      </w:r>
      <w:proofErr w:type="spellStart"/>
      <w:r w:rsidR="00D67121">
        <w:t>4096x2160</w:t>
      </w:r>
      <w:proofErr w:type="spellEnd"/>
      <w:r w:rsidR="002A4C6D">
        <w:t xml:space="preserve"> pixels)</w:t>
      </w:r>
      <w:r w:rsidR="00A36DDB">
        <w:t xml:space="preserve"> avec un débit binaire de </w:t>
      </w:r>
      <w:proofErr w:type="spellStart"/>
      <w:r w:rsidR="00215566">
        <w:t>35Mbits</w:t>
      </w:r>
      <w:proofErr w:type="spellEnd"/>
      <w:r w:rsidR="00A36DDB">
        <w:t>/s</w:t>
      </w:r>
      <w:r w:rsidR="00FA1922">
        <w:t xml:space="preserve">. Nous créons un flux mpd avec différents bitrates, par exemple </w:t>
      </w:r>
      <w:proofErr w:type="spellStart"/>
      <w:r w:rsidR="002D135E">
        <w:t>15Mbits</w:t>
      </w:r>
      <w:proofErr w:type="spellEnd"/>
      <w:r w:rsidR="002D135E">
        <w:t>/s, 5</w:t>
      </w:r>
      <w:r w:rsidR="002D135E" w:rsidRPr="002D135E">
        <w:t xml:space="preserve"> </w:t>
      </w:r>
      <w:r w:rsidR="002D135E">
        <w:t xml:space="preserve">Mbits/s et </w:t>
      </w:r>
      <w:proofErr w:type="spellStart"/>
      <w:r w:rsidR="002D135E">
        <w:t>1Mbits</w:t>
      </w:r>
      <w:proofErr w:type="spellEnd"/>
      <w:r w:rsidR="002D135E">
        <w:t xml:space="preserve">/s. Dans le cas </w:t>
      </w:r>
      <w:r w:rsidR="00F44EFB">
        <w:t>où</w:t>
      </w:r>
      <w:r w:rsidR="002D135E">
        <w:t xml:space="preserve"> le client dispose d’une bande passante inférieure à </w:t>
      </w:r>
      <w:r w:rsidR="00BC411B">
        <w:t>35</w:t>
      </w:r>
      <w:r w:rsidR="00BC411B" w:rsidRPr="00BC411B">
        <w:t xml:space="preserve"> </w:t>
      </w:r>
      <w:r w:rsidR="00BC411B">
        <w:t>Mbits/s et qu’il souhaite visionner la vidéo sans utiliser le streaming dynamique, son expérience de visionnage ne se</w:t>
      </w:r>
      <w:r w:rsidR="00F44EFB">
        <w:t>ra pas bonne. L</w:t>
      </w:r>
      <w:r w:rsidR="00BC411B">
        <w:t xml:space="preserve">a vidéo sera </w:t>
      </w:r>
      <w:r w:rsidR="00F44EFB">
        <w:t>saccadée car le débit de lecture est supérieur au débit de chargement de la vidéo</w:t>
      </w:r>
      <w:r w:rsidR="00BC411B">
        <w:t>.</w:t>
      </w:r>
      <w:r w:rsidR="00AF43D7">
        <w:t xml:space="preserve"> Une solution consiste </w:t>
      </w:r>
      <w:r w:rsidR="00AF7AC3">
        <w:t>à</w:t>
      </w:r>
      <w:r w:rsidR="00AF43D7">
        <w:t xml:space="preserve"> laisser charger la vidéo intégralement en mémoire pour la lire ensuite mais ce n’est pas envisageable pour des films qui, en très haute résolution, pèsent plusieurs dizaines de giga octets</w:t>
      </w:r>
      <w:r w:rsidR="00AF7AC3">
        <w:t>. La seconde solution intéressante est d’avoir recours au streaming dynamique</w:t>
      </w:r>
      <w:r w:rsidR="00840504">
        <w:t xml:space="preserve">. </w:t>
      </w:r>
      <w:r w:rsidR="006A27A5">
        <w:t>Certes</w:t>
      </w:r>
      <w:r w:rsidR="00840504">
        <w:t xml:space="preserve"> le client ne dispose pas d’une bande passante suffisante pour visionner la vidéo dans sa résolution native, mais grâce aux différents bitrates encodés et disponibles</w:t>
      </w:r>
      <w:r w:rsidR="00685A57">
        <w:t xml:space="preserve"> via le flux </w:t>
      </w:r>
      <w:r w:rsidR="00967903">
        <w:t>décrit par le fichier .</w:t>
      </w:r>
      <w:r w:rsidR="00685A57">
        <w:t>mpd, il peut visionner la vidéo de manière fluide</w:t>
      </w:r>
      <w:r w:rsidR="006A27A5">
        <w:t>. C’est</w:t>
      </w:r>
      <w:r w:rsidR="00106B6B">
        <w:t xml:space="preserve"> le lecteur </w:t>
      </w:r>
      <w:r w:rsidR="006A27A5">
        <w:t xml:space="preserve">qui </w:t>
      </w:r>
      <w:r w:rsidR="00106B6B">
        <w:t>se charge de sélectionner le bitrate correspondant à la bande passante disponible</w:t>
      </w:r>
      <w:r w:rsidR="006A27A5">
        <w:t xml:space="preserve">. Les </w:t>
      </w:r>
      <w:r w:rsidR="00CB1A7B">
        <w:t xml:space="preserve">conséquences de </w:t>
      </w:r>
      <w:r w:rsidR="00CB1A7B">
        <w:lastRenderedPageBreak/>
        <w:t>l’utilisation d’un tel système sont une qualité d’image dégradée et une charge d’encodage en amont élevée. Pas de secret, pour obtenir plusieurs</w:t>
      </w:r>
      <w:r w:rsidR="00B6457B">
        <w:t xml:space="preserve"> versions d’une vidéo avec des bitrates di</w:t>
      </w:r>
      <w:r w:rsidR="00CB1A7B">
        <w:t xml:space="preserve">fférents il faut encoder </w:t>
      </w:r>
      <w:r w:rsidR="00B6457B">
        <w:t xml:space="preserve">la vidéo </w:t>
      </w:r>
      <w:r w:rsidR="00CB1A7B">
        <w:t xml:space="preserve">de multiples fois ce qui requiert une puissance </w:t>
      </w:r>
      <w:r w:rsidR="00D04FF7">
        <w:t xml:space="preserve">et un temps </w:t>
      </w:r>
      <w:r w:rsidR="00CB1A7B">
        <w:t>de calcul élevée.</w:t>
      </w:r>
      <w:r w:rsidR="00840504">
        <w:t xml:space="preserve"> </w:t>
      </w:r>
    </w:p>
    <w:p w14:paraId="1E39AB71" w14:textId="77777777" w:rsidR="00971176" w:rsidRDefault="00971176" w:rsidP="00C109C8">
      <w:pPr>
        <w:ind w:firstLine="709"/>
        <w:jc w:val="both"/>
        <w:rPr>
          <w:color w:val="FF0000"/>
        </w:rPr>
      </w:pPr>
    </w:p>
    <w:p w14:paraId="6C560F79" w14:textId="257468F2" w:rsidR="0086747B" w:rsidRPr="0086747B" w:rsidRDefault="00C109C8" w:rsidP="00C109C8">
      <w:pPr>
        <w:ind w:firstLine="709"/>
        <w:jc w:val="both"/>
      </w:pPr>
      <w:r>
        <w:t>Le concept de tuile est tout aussi important que le concept de ROI pour pouvoir mettre en place un stream dynamique. Une tuile est une zone rectangulaire « découpée » dans une image</w:t>
      </w:r>
      <w:r w:rsidR="00D1387F">
        <w:t xml:space="preserve"> et regroupant un certain nombre de pixels</w:t>
      </w:r>
      <w:r>
        <w:t>.</w:t>
      </w:r>
      <w:r w:rsidR="00B62D0B">
        <w:t xml:space="preserve"> </w:t>
      </w:r>
      <w:r w:rsidR="00D1387F">
        <w:t xml:space="preserve">Le nombre et la forme des tuiles découpées dans une image peuvent varier, on peut avoir des tuiles de taille identiques ou un ensemble dépareillé. </w:t>
      </w:r>
    </w:p>
    <w:p w14:paraId="6C601145" w14:textId="77777777" w:rsidR="00950B16" w:rsidRDefault="00950B16" w:rsidP="00EC150C">
      <w:pPr>
        <w:jc w:val="both"/>
      </w:pPr>
    </w:p>
    <w:p w14:paraId="67336CF1" w14:textId="3EBF3DD2" w:rsidR="005C732E" w:rsidRDefault="00EC150C" w:rsidP="00EC150C">
      <w:pPr>
        <w:jc w:val="both"/>
      </w:pPr>
      <w:r>
        <w:tab/>
      </w:r>
      <w:r w:rsidR="00D105BC">
        <w:t xml:space="preserve">La méthodologie </w:t>
      </w:r>
      <w:r>
        <w:t xml:space="preserve">pour mettre en place un système de stream de vidéo utilisant le principe de région d’intérêt est </w:t>
      </w:r>
      <w:r w:rsidR="00D105BC">
        <w:t xml:space="preserve">toujours la même. Dans un premier temps, il faut </w:t>
      </w:r>
      <w:r>
        <w:t>trouver un média source. De préférence libre de droit est ayant une résolution d’image au moins égale à de la 4K avec une fréquence d’</w:t>
      </w:r>
      <w:r w:rsidR="00884B49">
        <w:t>image de 30ips</w:t>
      </w:r>
      <w:r w:rsidR="00D105BC">
        <w:t xml:space="preserve"> (images par secondes)</w:t>
      </w:r>
      <w:r w:rsidR="00884B49">
        <w:t xml:space="preserve"> au minimum.</w:t>
      </w:r>
      <w:r w:rsidR="0026112B">
        <w:t xml:space="preserve"> On peut Notamment uti</w:t>
      </w:r>
      <w:r w:rsidR="001A30D9">
        <w:t>l</w:t>
      </w:r>
      <w:r w:rsidR="0026112B">
        <w:t>iser le site Mettle.com qui propose quelques vidéo</w:t>
      </w:r>
      <w:r w:rsidR="003360D1">
        <w:t>s</w:t>
      </w:r>
      <w:r w:rsidR="0026112B">
        <w:t xml:space="preserve"> d’une trentaine de secondes en VR filmées depuis un drone ou une caméra statique</w:t>
      </w:r>
      <w:r w:rsidR="000946AD">
        <w:t>.</w:t>
      </w:r>
      <w:r w:rsidR="00713E08">
        <w:t xml:space="preserve"> </w:t>
      </w:r>
      <w:r w:rsidR="001201B6">
        <w:t>Une fois que l’on a téléchargé le média source</w:t>
      </w:r>
      <w:r w:rsidR="00D105BC">
        <w:t>,</w:t>
      </w:r>
      <w:r w:rsidR="001201B6">
        <w:t xml:space="preserve"> il faut appliquer un découpage en tuiles selon une grille de taille choisie, généralement une grille carrée.</w:t>
      </w:r>
      <w:r w:rsidR="008132BF">
        <w:t xml:space="preserve"> Ce découpage en tuiles peut se faire avec des encodeurs comme ffmpeg </w:t>
      </w:r>
      <w:r w:rsidR="001A2B2D">
        <w:t>ou</w:t>
      </w:r>
      <w:r w:rsidR="008132BF">
        <w:t xml:space="preserve"> kvazaar</w:t>
      </w:r>
      <w:r w:rsidR="00F35388">
        <w:t xml:space="preserve">. </w:t>
      </w:r>
      <w:r w:rsidR="00316105">
        <w:t>Le choix du découpage est totalement arbitraire, On peut choisir de découper des tuiles de même taille dans la vidéo on de découper de zones de taille et de forme</w:t>
      </w:r>
      <w:r w:rsidR="00511EEE">
        <w:t xml:space="preserve">s variées. On peut par exemple ne découper qu’une zone dans la partie de la vidéo correspondant au bas/haut de la vidéo VR qui sont statistiquement les zones les moins regardées dans la sphère complète. </w:t>
      </w:r>
      <w:r w:rsidR="00F35388">
        <w:t xml:space="preserve">Il faut aussi produire des clones du média source avec une qualité </w:t>
      </w:r>
      <w:r w:rsidR="007207D7">
        <w:t xml:space="preserve">d’image volontairement </w:t>
      </w:r>
      <w:r w:rsidR="00F35388">
        <w:t>dégradée. On prend par exemple la vidéo source en pleine résolution, et on crée d</w:t>
      </w:r>
      <w:r w:rsidR="006C6D96">
        <w:t>’</w:t>
      </w:r>
      <w:r w:rsidR="00F35388">
        <w:t>autres clones, ayant chacun des résolutions de plus en plus faibles</w:t>
      </w:r>
      <w:r w:rsidR="0030443E">
        <w:t xml:space="preserve">. Par exemple avec un média source ayant 4096p (pixels) de large, on peut </w:t>
      </w:r>
      <w:r w:rsidR="00730F96">
        <w:t>créer d</w:t>
      </w:r>
      <w:r w:rsidR="0030443E">
        <w:t xml:space="preserve">es clones ayant les résolutions suivantes </w:t>
      </w:r>
      <w:proofErr w:type="spellStart"/>
      <w:r w:rsidR="0030443E">
        <w:t>2560p</w:t>
      </w:r>
      <w:proofErr w:type="spellEnd"/>
      <w:r w:rsidR="0030443E">
        <w:t xml:space="preserve">, </w:t>
      </w:r>
      <w:proofErr w:type="spellStart"/>
      <w:r w:rsidR="0030443E">
        <w:t>1920p</w:t>
      </w:r>
      <w:proofErr w:type="spellEnd"/>
      <w:r w:rsidR="0030443E">
        <w:t xml:space="preserve">, </w:t>
      </w:r>
      <w:proofErr w:type="spellStart"/>
      <w:r w:rsidR="0030443E">
        <w:t>720p</w:t>
      </w:r>
      <w:proofErr w:type="spellEnd"/>
      <w:r w:rsidR="0030443E">
        <w:t xml:space="preserve">, </w:t>
      </w:r>
      <w:proofErr w:type="spellStart"/>
      <w:r w:rsidR="0030443E">
        <w:t>360p</w:t>
      </w:r>
      <w:proofErr w:type="spellEnd"/>
      <w:r w:rsidR="00D105BC">
        <w:t>.</w:t>
      </w:r>
      <w:r w:rsidR="004D52DA">
        <w:t xml:space="preserve"> Une fois le découpage effectué, on obtient pour chaque tuile plusieurs segments de différentes résolutions. Il faut ensuite créer un fichier descripteur de flux </w:t>
      </w:r>
      <w:proofErr w:type="spellStart"/>
      <w:r w:rsidR="004D52DA">
        <w:t>mpeg-dash</w:t>
      </w:r>
      <w:proofErr w:type="spellEnd"/>
      <w:r w:rsidR="004D52DA">
        <w:t xml:space="preserve"> (.mpd) qui permettra de localiser les différentes tuiles et les différentes résolutions disponibles pour chaque tuile.</w:t>
      </w:r>
      <w:r w:rsidR="006D34D3">
        <w:t xml:space="preserve"> Ensuite il ne reste plus qu’à trouver un lecteur qui permette d’ouvrir un flux </w:t>
      </w:r>
      <w:proofErr w:type="spellStart"/>
      <w:r w:rsidR="006D34D3">
        <w:t>mpeg-dash</w:t>
      </w:r>
      <w:proofErr w:type="spellEnd"/>
      <w:r w:rsidR="006D34D3">
        <w:t xml:space="preserve"> ce qui n’est pas chose aisée car la plupart des lecteurs sont des technologies d’entreprises privées comme YouTube</w:t>
      </w:r>
      <w:r w:rsidR="007B0924">
        <w:t xml:space="preserve"> ou Facebook</w:t>
      </w:r>
      <w:r w:rsidR="00DF4866">
        <w:t>.</w:t>
      </w:r>
      <w:r w:rsidR="006D34D3">
        <w:t xml:space="preserve"> Il existe cependant un projet open source de lecteur </w:t>
      </w:r>
      <w:proofErr w:type="spellStart"/>
      <w:r w:rsidR="006D34D3">
        <w:t>dash</w:t>
      </w:r>
      <w:proofErr w:type="spellEnd"/>
      <w:r w:rsidR="006D34D3">
        <w:t xml:space="preserve"> en </w:t>
      </w:r>
      <w:r w:rsidR="00E324A5">
        <w:t>JavaScript</w:t>
      </w:r>
      <w:r w:rsidR="007B0924">
        <w:t xml:space="preserve"> et G</w:t>
      </w:r>
      <w:r w:rsidR="000931C8">
        <w:t>PAC</w:t>
      </w:r>
      <w:r w:rsidR="007B0924">
        <w:t xml:space="preserve"> qui est un lecteur multimédia capable de lire ce type de flux.</w:t>
      </w:r>
      <w:r w:rsidR="00135CD0">
        <w:t xml:space="preserve"> Le rôle du lecteur n’est pas si simple que cela car il doit non seulement afficher la vidéo de manière fluide (ce qui n’est pas trivial avec des très hautes résolutions) mais aussi télécharger les bonnes tuiles correspondant à la bande pa</w:t>
      </w:r>
      <w:r w:rsidR="006F1E5A">
        <w:t>s</w:t>
      </w:r>
      <w:r w:rsidR="00135CD0">
        <w:t>sante disponible.</w:t>
      </w:r>
      <w:r w:rsidR="00BC7ED1">
        <w:t xml:space="preserve"> </w:t>
      </w:r>
      <w:r w:rsidR="00B80033">
        <w:t>Le</w:t>
      </w:r>
      <w:r w:rsidR="00957EA0">
        <w:t xml:space="preserve"> lecteur peut soit télécharger les tuiles depuis un serveur</w:t>
      </w:r>
      <w:r w:rsidR="005C05B2">
        <w:t xml:space="preserve"> web</w:t>
      </w:r>
      <w:r w:rsidR="00957EA0">
        <w:t xml:space="preserve"> soit directement en local si les fichier</w:t>
      </w:r>
      <w:r w:rsidR="00B80033">
        <w:t>s</w:t>
      </w:r>
      <w:r w:rsidR="00957EA0">
        <w:t xml:space="preserve"> son présent sur la machine du client. </w:t>
      </w:r>
      <w:r w:rsidR="00BC7ED1">
        <w:t>Le lecteur GPAC est donc une très bonne option car il est</w:t>
      </w:r>
      <w:r w:rsidR="008435CB">
        <w:t xml:space="preserve"> bien documenté et très complet c’est pourquoi nous l’</w:t>
      </w:r>
      <w:r w:rsidR="00782E27">
        <w:t>utilisons pour la partie dé</w:t>
      </w:r>
      <w:r w:rsidR="008435CB">
        <w:t>codage et affichage du flux vidéo.</w:t>
      </w:r>
    </w:p>
    <w:p w14:paraId="49B37DD3" w14:textId="54B7DFE7" w:rsidR="005C732E" w:rsidRDefault="005C732E" w:rsidP="00CE19B1">
      <w:pPr>
        <w:spacing w:before="240"/>
        <w:jc w:val="both"/>
      </w:pPr>
      <w:r>
        <w:tab/>
      </w:r>
      <w:r w:rsidR="00D25EA0">
        <w:t>En conclusion de cette analyse, l</w:t>
      </w:r>
      <w:r>
        <w:t xml:space="preserve">’utilisation de région d’intérêt permet en théorie </w:t>
      </w:r>
      <w:r w:rsidR="00813D2C">
        <w:t xml:space="preserve">de réduire la charge réseau globale en définissant une zone prioritaire et en réduisant </w:t>
      </w:r>
      <w:r w:rsidR="00FB3E03">
        <w:t xml:space="preserve">fortement </w:t>
      </w:r>
      <w:r w:rsidR="00813D2C">
        <w:t xml:space="preserve">le </w:t>
      </w:r>
      <w:r w:rsidR="00813D2C">
        <w:lastRenderedPageBreak/>
        <w:t>débit des zones en dehors de celle-ci</w:t>
      </w:r>
      <w:r w:rsidR="00FB050F">
        <w:t>.</w:t>
      </w:r>
    </w:p>
    <w:p w14:paraId="2509B223" w14:textId="77777777" w:rsidR="00B50FF5" w:rsidRPr="00B50FF5" w:rsidRDefault="00B50FF5" w:rsidP="00B27A2C">
      <w:pPr>
        <w:pStyle w:val="Corpsdetexte"/>
        <w:ind w:firstLine="0"/>
      </w:pPr>
    </w:p>
    <w:p w14:paraId="5789AF00" w14:textId="495965AA" w:rsidR="003F5E6B" w:rsidRDefault="003F5E6B" w:rsidP="003F5E6B">
      <w:pPr>
        <w:pStyle w:val="Titre1"/>
        <w:tabs>
          <w:tab w:val="left" w:pos="0"/>
        </w:tabs>
        <w:spacing w:before="0" w:after="170"/>
        <w:jc w:val="both"/>
      </w:pPr>
      <w:bookmarkStart w:id="10" w:name="_Toc98315803"/>
      <w:bookmarkStart w:id="11" w:name="_Toc42624375"/>
      <w:r>
        <w:t>Conception</w:t>
      </w:r>
      <w:bookmarkEnd w:id="10"/>
      <w:bookmarkEnd w:id="11"/>
    </w:p>
    <w:p w14:paraId="6DEC9346" w14:textId="74D73E26" w:rsidR="007E2552" w:rsidRDefault="00327142" w:rsidP="00934073">
      <w:pPr>
        <w:pStyle w:val="Corpsdetexte"/>
        <w:ind w:firstLine="709"/>
        <w:jc w:val="both"/>
      </w:pPr>
      <w:r>
        <w:t>La méthodologie que nous avons sui</w:t>
      </w:r>
      <w:r w:rsidR="00934073">
        <w:t xml:space="preserve">vie est </w:t>
      </w:r>
      <w:r w:rsidR="009F6073">
        <w:t xml:space="preserve">quasiment identique à </w:t>
      </w:r>
      <w:r w:rsidR="00934073">
        <w:t xml:space="preserve">celle disponible sur la page </w:t>
      </w:r>
      <w:r w:rsidR="00727A78">
        <w:t>GitHub</w:t>
      </w:r>
      <w:r w:rsidR="0069316C">
        <w:rPr>
          <w:rStyle w:val="Appelnotedebasdep"/>
        </w:rPr>
        <w:footnoteReference w:id="1"/>
      </w:r>
      <w:r w:rsidR="00934073">
        <w:t xml:space="preserve"> de</w:t>
      </w:r>
      <w:r>
        <w:t xml:space="preserve"> GPAC, elle y est décrite assez succinctement mais avec suffisamment d’exemple</w:t>
      </w:r>
      <w:r w:rsidR="00B85322">
        <w:t>s</w:t>
      </w:r>
      <w:r>
        <w:t xml:space="preserve"> pour que cela soit compréhensible mais surtout reproductible avec notre environnement de test.</w:t>
      </w:r>
      <w:r w:rsidR="00ED66CB">
        <w:t xml:space="preserve"> </w:t>
      </w:r>
    </w:p>
    <w:p w14:paraId="7A9E0C3B" w14:textId="1D250AFF" w:rsidR="009A4E60" w:rsidRDefault="00E529BB" w:rsidP="007E2552">
      <w:pPr>
        <w:pStyle w:val="Corpsdetexte"/>
        <w:ind w:firstLine="709"/>
        <w:jc w:val="both"/>
      </w:pPr>
      <w:r>
        <w:t xml:space="preserve">Nous avons </w:t>
      </w:r>
      <w:r w:rsidR="00232B38">
        <w:t xml:space="preserve">donc </w:t>
      </w:r>
      <w:r w:rsidR="00D15D85">
        <w:t xml:space="preserve">dans un premier temps </w:t>
      </w:r>
      <w:r w:rsidR="00B520E4">
        <w:t>récupéré</w:t>
      </w:r>
      <w:r>
        <w:t xml:space="preserve"> un média source sur le site Mettle.com</w:t>
      </w:r>
      <w:r w:rsidR="00F80A10">
        <w:rPr>
          <w:rStyle w:val="Appelnotedebasdep"/>
        </w:rPr>
        <w:footnoteReference w:id="2"/>
      </w:r>
      <w:r w:rsidR="00D15D85">
        <w:t>. Nous avons ensuite modifié le média source en le copiant en miroir pour doubler sa durée, car 30 secondes ce n’est pas assez pour observer un changement de débit majeur</w:t>
      </w:r>
      <w:r w:rsidR="002344F8">
        <w:t xml:space="preserve"> (car la taille minimale recommandée du buffer d’images est de 1 seconde</w:t>
      </w:r>
      <w:r w:rsidR="00B12782">
        <w:t xml:space="preserve"> et que le lecteur met un certain temps à passer d’un flux à un autre</w:t>
      </w:r>
      <w:r w:rsidR="002344F8">
        <w:t>)</w:t>
      </w:r>
      <w:r w:rsidR="00D15D85">
        <w:t>.</w:t>
      </w:r>
      <w:r w:rsidR="002954DD">
        <w:t xml:space="preserve"> Le média résultant est une vidéo au format </w:t>
      </w:r>
      <w:r w:rsidR="00BA2ED0">
        <w:t>MP</w:t>
      </w:r>
      <w:r w:rsidR="002954DD">
        <w:t>4 d’environ une minute de durée.</w:t>
      </w:r>
      <w:r w:rsidR="00166EAB">
        <w:t xml:space="preserve"> Po</w:t>
      </w:r>
      <w:r w:rsidR="006B46F3">
        <w:t>ur le découpage en tuiles, L’équipe GPAC recommande d’utiliser l’encodeur Kvazaar</w:t>
      </w:r>
      <w:r w:rsidR="003038C7">
        <w:t xml:space="preserve">, Nous avons Donc installé et utilisé Kvazaar pour découper le média en tuiles. Nous avons </w:t>
      </w:r>
      <w:r w:rsidR="009F5733">
        <w:t>découpé</w:t>
      </w:r>
      <w:r w:rsidR="003038C7">
        <w:t xml:space="preserve"> </w:t>
      </w:r>
      <w:r w:rsidR="009F5733">
        <w:t>le média avec à chaque fois le même type de découpage en tuiles de même taille. Nous avons juste fait varier le nombre de tuiles</w:t>
      </w:r>
      <w:r w:rsidR="00BE001A">
        <w:t xml:space="preserve"> en </w:t>
      </w:r>
      <w:r w:rsidR="0054136F">
        <w:t>prenant des nombres de tuiles im</w:t>
      </w:r>
      <w:r w:rsidR="00BE001A">
        <w:t>p</w:t>
      </w:r>
      <w:r w:rsidR="0054136F">
        <w:t>a</w:t>
      </w:r>
      <w:r w:rsidR="00BE001A">
        <w:t>ir (3x3, 5x5, 7x7</w:t>
      </w:r>
      <w:r w:rsidR="00725887">
        <w:t>, etc…</w:t>
      </w:r>
      <w:r w:rsidR="00BE001A">
        <w:t xml:space="preserve">) pour </w:t>
      </w:r>
      <w:r w:rsidR="00E66D35">
        <w:t xml:space="preserve">toujours </w:t>
      </w:r>
      <w:r w:rsidR="00BE001A">
        <w:t>avoir</w:t>
      </w:r>
      <w:r w:rsidR="00725887">
        <w:t xml:space="preserve"> </w:t>
      </w:r>
      <w:r w:rsidR="00BE001A">
        <w:t>une tuile centrale</w:t>
      </w:r>
      <w:r w:rsidR="0028250D">
        <w:t xml:space="preserve"> car un des </w:t>
      </w:r>
      <w:r w:rsidR="00C04E30">
        <w:t>algorithmes</w:t>
      </w:r>
      <w:r w:rsidR="0028250D">
        <w:t xml:space="preserve"> de démonstration de la zone d’intérêt implémenté dans le lecteur choisi le centre de l’image comme zone prioritaire</w:t>
      </w:r>
      <w:r w:rsidR="009F5733">
        <w:t>.</w:t>
      </w:r>
      <w:r w:rsidR="00B14F47">
        <w:t xml:space="preserve"> </w:t>
      </w:r>
      <w:r w:rsidR="00C04E30">
        <w:t xml:space="preserve">Il est ainsi plus facile de voir un changement de débit si une seule tuile se trouve au centre au lieu de deux. </w:t>
      </w:r>
      <w:r w:rsidR="00B14F47">
        <w:t xml:space="preserve">Le découpage en tuile est une opération </w:t>
      </w:r>
      <w:r w:rsidR="00165FCE">
        <w:t>extrêmement</w:t>
      </w:r>
      <w:r w:rsidR="00B14F47">
        <w:t xml:space="preserve"> lourde au niveau encodage. A titre d’exemple sur un </w:t>
      </w:r>
      <w:proofErr w:type="spellStart"/>
      <w:r w:rsidR="00B14F47">
        <w:t>CPU</w:t>
      </w:r>
      <w:proofErr w:type="spellEnd"/>
      <w:r w:rsidR="00B14F47">
        <w:t xml:space="preserve"> dual Core </w:t>
      </w:r>
      <w:proofErr w:type="spellStart"/>
      <w:r w:rsidR="00B14F47">
        <w:t>2.6Ghz</w:t>
      </w:r>
      <w:proofErr w:type="spellEnd"/>
      <w:r w:rsidR="00BC0889">
        <w:t xml:space="preserve"> découper 1 min</w:t>
      </w:r>
      <w:r w:rsidR="00CE09A4">
        <w:t>ute</w:t>
      </w:r>
      <w:r w:rsidR="00BC0889">
        <w:t xml:space="preserve"> de vidéo en 4K 30ips prend plus de </w:t>
      </w:r>
      <w:proofErr w:type="spellStart"/>
      <w:r w:rsidR="00BC0889">
        <w:t>1h30</w:t>
      </w:r>
      <w:proofErr w:type="spellEnd"/>
      <w:r w:rsidR="00C03A74">
        <w:t xml:space="preserve"> et il ne faut pas oublier qu’il faut refaire l’encodage </w:t>
      </w:r>
      <w:r w:rsidR="00165FCE">
        <w:t>à</w:t>
      </w:r>
      <w:r w:rsidR="00C03A74">
        <w:t xml:space="preserve"> chaque fois que l’on change la résolution ou le nombre de tuiles.</w:t>
      </w:r>
      <w:r w:rsidR="00165FCE">
        <w:t xml:space="preserve"> </w:t>
      </w:r>
      <w:r w:rsidR="008663F4">
        <w:t xml:space="preserve">Nous avons remarqué au cours de nos différents essais de découpage en tuile que </w:t>
      </w:r>
      <w:r w:rsidR="008663F4" w:rsidRPr="00B437E3">
        <w:rPr>
          <w:rFonts w:ascii="Times New Roman" w:hAnsi="Times New Roman"/>
        </w:rPr>
        <w:t>certaines configurations</w:t>
      </w:r>
      <w:r w:rsidR="008663F4">
        <w:t xml:space="preserve"> </w:t>
      </w:r>
      <w:r w:rsidR="00EE56F9">
        <w:t>ne sont pas stables</w:t>
      </w:r>
      <w:r w:rsidR="008663F4">
        <w:t>.</w:t>
      </w:r>
      <w:r w:rsidR="00037D1E">
        <w:t xml:space="preserve"> Au-delà de 49 tuiles par image (7x7 tuiles de même taille)</w:t>
      </w:r>
      <w:r w:rsidR="00EE56F9">
        <w:t xml:space="preserve">, le </w:t>
      </w:r>
      <w:r w:rsidR="005102B2">
        <w:t>lecteur ne parvient pas décoder le flux correctement et plante après quelques secondes de vidéo.</w:t>
      </w:r>
      <w:r w:rsidR="007F7CF3">
        <w:t xml:space="preserve"> </w:t>
      </w:r>
      <w:r w:rsidR="00165FCE">
        <w:t>Pour éviter de devoir attendre pendant des heures et des heures la fin de l’encodage nous avons créé un script</w:t>
      </w:r>
      <w:r w:rsidR="007F7CF3">
        <w:t xml:space="preserve"> </w:t>
      </w:r>
      <w:proofErr w:type="spellStart"/>
      <w:r w:rsidR="00DE491D">
        <w:t>bash</w:t>
      </w:r>
      <w:proofErr w:type="spellEnd"/>
      <w:r w:rsidR="00165FCE">
        <w:t xml:space="preserve"> qui prend une vidéo source en entrée et génère le f</w:t>
      </w:r>
      <w:r w:rsidR="005B4BD5">
        <w:t>ichier descripteur de flux en dé</w:t>
      </w:r>
      <w:r w:rsidR="00165FCE">
        <w:t>coupant au préalable la vidéo en tuiles et en générant plusieurs clones avec des résolutions plus petites.</w:t>
      </w:r>
      <w:r w:rsidR="009910E1">
        <w:t xml:space="preserve"> </w:t>
      </w:r>
      <w:r w:rsidR="00A125F4">
        <w:t xml:space="preserve">Dans un premier temps, il faut convertir le média source (qui est au format mp4) au format </w:t>
      </w:r>
      <w:proofErr w:type="spellStart"/>
      <w:r w:rsidR="00A125F4">
        <w:t>YUV</w:t>
      </w:r>
      <w:proofErr w:type="spellEnd"/>
      <w:r w:rsidR="00A125F4">
        <w:t xml:space="preserve"> car Kvazaar ne prend pas en charge d’autre format que le </w:t>
      </w:r>
      <w:proofErr w:type="spellStart"/>
      <w:r w:rsidR="00A125F4">
        <w:t>YUV</w:t>
      </w:r>
      <w:proofErr w:type="spellEnd"/>
      <w:r w:rsidR="00A125F4">
        <w:t>.</w:t>
      </w:r>
      <w:r w:rsidR="00881DC9">
        <w:t xml:space="preserve"> Nous avons réalisé cette conversion en utilisant ffmpeg, un encodeur vidéo très puissant.</w:t>
      </w:r>
      <w:r w:rsidR="006D04B4">
        <w:t xml:space="preserve"> </w:t>
      </w:r>
      <w:r w:rsidR="009A4E60">
        <w:t>La commande que nous utilisons pour convertir le média est la suivante :</w:t>
      </w:r>
    </w:p>
    <w:p w14:paraId="31238C57" w14:textId="59B475AD" w:rsidR="009A4E60" w:rsidRDefault="009A4E60" w:rsidP="009A4E60">
      <w:pPr>
        <w:pStyle w:val="Corpsdetexte"/>
        <w:ind w:firstLine="709"/>
        <w:jc w:val="center"/>
        <w:rPr>
          <w:rFonts w:ascii="Arial" w:hAnsi="Arial" w:cs="Arial"/>
        </w:rPr>
      </w:pPr>
      <w:proofErr w:type="gramStart"/>
      <w:r>
        <w:rPr>
          <w:rFonts w:ascii="Arial" w:hAnsi="Arial" w:cs="Arial"/>
        </w:rPr>
        <w:t>f</w:t>
      </w:r>
      <w:r w:rsidRPr="009A4E60">
        <w:rPr>
          <w:rFonts w:ascii="Arial" w:hAnsi="Arial" w:cs="Arial"/>
        </w:rPr>
        <w:t>fmpeg</w:t>
      </w:r>
      <w:proofErr w:type="gramEnd"/>
      <w:r w:rsidRPr="009A4E60">
        <w:rPr>
          <w:rFonts w:ascii="Arial" w:hAnsi="Arial" w:cs="Arial"/>
        </w:rPr>
        <w:t xml:space="preserve"> –threads 4 –i media_source.mp4 media_source.yuv</w:t>
      </w:r>
    </w:p>
    <w:p w14:paraId="420FAC36" w14:textId="6E4E5ADF" w:rsidR="00666007" w:rsidRDefault="00B437E3" w:rsidP="00666007">
      <w:pPr>
        <w:pStyle w:val="Corpsdetexte"/>
        <w:ind w:firstLine="709"/>
        <w:jc w:val="both"/>
      </w:pPr>
      <w:r>
        <w:t>Il est important de noter que nous n’utilisons aucune forme de compression de fichier. Cela permet de réduire le temps d’encodage</w:t>
      </w:r>
      <w:r w:rsidR="004B307B">
        <w:t xml:space="preserve"> et de préserver au maximum la qualité original du média source.</w:t>
      </w:r>
      <w:r w:rsidR="00146202">
        <w:t xml:space="preserve"> </w:t>
      </w:r>
      <w:r w:rsidR="00833302">
        <w:t xml:space="preserve">L’option </w:t>
      </w:r>
      <w:r w:rsidR="001548B4">
        <w:t>« </w:t>
      </w:r>
      <w:r w:rsidR="001548B4" w:rsidRPr="00833302">
        <w:rPr>
          <w:rFonts w:ascii="Arial" w:hAnsi="Arial" w:cs="Arial"/>
        </w:rPr>
        <w:t>-threads</w:t>
      </w:r>
      <w:r w:rsidR="001548B4">
        <w:rPr>
          <w:rFonts w:ascii="Arial" w:hAnsi="Arial" w:cs="Arial"/>
        </w:rPr>
        <w:t xml:space="preserve"> </w:t>
      </w:r>
      <w:r w:rsidR="001548B4">
        <w:t xml:space="preserve">» </w:t>
      </w:r>
      <w:r w:rsidR="00833302">
        <w:t xml:space="preserve"> permet d’utiliser le multithreading dans l’encodage d’un fichier. </w:t>
      </w:r>
      <w:r w:rsidR="001548B4">
        <w:t>Elle</w:t>
      </w:r>
      <w:r w:rsidR="00833302">
        <w:t xml:space="preserve"> es</w:t>
      </w:r>
      <w:r w:rsidR="005B5AFC">
        <w:t>t définie à 4 car nous ne disposons</w:t>
      </w:r>
      <w:r w:rsidR="00833302">
        <w:t xml:space="preserve"> </w:t>
      </w:r>
      <w:r w:rsidR="005B5AFC">
        <w:t xml:space="preserve">que </w:t>
      </w:r>
      <w:r w:rsidR="00833302">
        <w:t xml:space="preserve">de processeur à 2 ou 4 cœurs </w:t>
      </w:r>
      <w:r w:rsidR="008D62E5">
        <w:lastRenderedPageBreak/>
        <w:t>maximum.</w:t>
      </w:r>
    </w:p>
    <w:p w14:paraId="4F01133F" w14:textId="6507F28E" w:rsidR="00666007" w:rsidRDefault="00666007" w:rsidP="00666007">
      <w:pPr>
        <w:pStyle w:val="Corpsdetexte"/>
        <w:ind w:firstLine="709"/>
        <w:jc w:val="both"/>
      </w:pPr>
      <w:r>
        <w:t xml:space="preserve">La seconde étape consiste au découpage en tuiles du média source toujours au format </w:t>
      </w:r>
      <w:proofErr w:type="spellStart"/>
      <w:r>
        <w:t>YUV</w:t>
      </w:r>
      <w:proofErr w:type="spellEnd"/>
      <w:r>
        <w:t>.</w:t>
      </w:r>
      <w:r w:rsidR="00AF7F7B">
        <w:t xml:space="preserve"> </w:t>
      </w:r>
      <w:r w:rsidR="00BB28FA">
        <w:t>Les encodeurs kvazaar et ffmpeg sont tous les deux capables de réaliser un découpage en tuile</w:t>
      </w:r>
      <w:r w:rsidR="00044F83">
        <w:t xml:space="preserve"> cependant kvazaar </w:t>
      </w:r>
      <w:r w:rsidR="00BB28FA">
        <w:t>est utilisé dans les démonstrations de l’</w:t>
      </w:r>
      <w:r w:rsidR="00044F83">
        <w:t>équipe GPAC</w:t>
      </w:r>
      <w:r w:rsidR="00C7531D">
        <w:t>.</w:t>
      </w:r>
      <w:r w:rsidR="00044F83">
        <w:t xml:space="preserve"> C’est pourquoi nous avons décidé de l’utiliser.</w:t>
      </w:r>
      <w:r w:rsidR="00B63CC0">
        <w:t xml:space="preserve"> Nous utilisons</w:t>
      </w:r>
      <w:r w:rsidR="00F10EF5">
        <w:t xml:space="preserve"> don</w:t>
      </w:r>
      <w:r w:rsidR="001374B7">
        <w:t>c kvazaar avec les options suivantes :</w:t>
      </w:r>
    </w:p>
    <w:p w14:paraId="7CF1159D" w14:textId="3678F9B1" w:rsidR="001374B7" w:rsidRDefault="001374B7" w:rsidP="001374B7">
      <w:pPr>
        <w:pStyle w:val="Corpsdetexte"/>
        <w:numPr>
          <w:ilvl w:val="0"/>
          <w:numId w:val="7"/>
        </w:numPr>
        <w:jc w:val="both"/>
      </w:pPr>
      <w:r>
        <w:t xml:space="preserve">la source : </w:t>
      </w:r>
      <w:r w:rsidRPr="007A4080">
        <w:rPr>
          <w:rFonts w:ascii="Arial" w:hAnsi="Arial" w:cs="Arial"/>
        </w:rPr>
        <w:t>-i &lt;</w:t>
      </w:r>
      <w:proofErr w:type="spellStart"/>
      <w:r w:rsidRPr="007A4080">
        <w:rPr>
          <w:rFonts w:ascii="Arial" w:hAnsi="Arial" w:cs="Arial"/>
        </w:rPr>
        <w:t>media_src.yuv</w:t>
      </w:r>
      <w:proofErr w:type="spellEnd"/>
      <w:r w:rsidRPr="007A4080">
        <w:rPr>
          <w:rFonts w:ascii="Arial" w:hAnsi="Arial" w:cs="Arial"/>
        </w:rPr>
        <w:t>&gt;</w:t>
      </w:r>
    </w:p>
    <w:p w14:paraId="02CA7449" w14:textId="1FD42BA8" w:rsidR="001374B7" w:rsidRDefault="001374B7" w:rsidP="001374B7">
      <w:pPr>
        <w:pStyle w:val="Corpsdetexte"/>
        <w:numPr>
          <w:ilvl w:val="0"/>
          <w:numId w:val="7"/>
        </w:numPr>
        <w:jc w:val="both"/>
      </w:pPr>
      <w:r>
        <w:t xml:space="preserve">la résolution d’entrée : </w:t>
      </w:r>
      <w:r w:rsidRPr="007A4080">
        <w:rPr>
          <w:rFonts w:ascii="Arial" w:hAnsi="Arial" w:cs="Arial"/>
        </w:rPr>
        <w:t>--input-</w:t>
      </w:r>
      <w:proofErr w:type="spellStart"/>
      <w:r w:rsidRPr="007A4080">
        <w:rPr>
          <w:rFonts w:ascii="Arial" w:hAnsi="Arial" w:cs="Arial"/>
        </w:rPr>
        <w:t>res</w:t>
      </w:r>
      <w:proofErr w:type="spellEnd"/>
      <w:r w:rsidRPr="007A4080">
        <w:rPr>
          <w:rFonts w:ascii="Arial" w:hAnsi="Arial" w:cs="Arial"/>
        </w:rPr>
        <w:t xml:space="preserve"> largeur*hauteur</w:t>
      </w:r>
    </w:p>
    <w:p w14:paraId="299B9264" w14:textId="5A0FDA3C" w:rsidR="001374B7" w:rsidRDefault="001374B7" w:rsidP="001374B7">
      <w:pPr>
        <w:pStyle w:val="Corpsdetexte"/>
        <w:numPr>
          <w:ilvl w:val="0"/>
          <w:numId w:val="7"/>
        </w:numPr>
        <w:jc w:val="both"/>
      </w:pPr>
      <w:r>
        <w:t xml:space="preserve">la sortie : </w:t>
      </w:r>
      <w:r w:rsidRPr="007A4080">
        <w:rPr>
          <w:rFonts w:ascii="Arial" w:hAnsi="Arial" w:cs="Arial"/>
        </w:rPr>
        <w:t>-o &lt;</w:t>
      </w:r>
      <w:proofErr w:type="spellStart"/>
      <w:r w:rsidRPr="007A4080">
        <w:rPr>
          <w:rFonts w:ascii="Arial" w:hAnsi="Arial" w:cs="Arial"/>
        </w:rPr>
        <w:t>media_out.hvc</w:t>
      </w:r>
      <w:proofErr w:type="spellEnd"/>
      <w:r w:rsidRPr="007A4080">
        <w:rPr>
          <w:rFonts w:ascii="Arial" w:hAnsi="Arial" w:cs="Arial"/>
        </w:rPr>
        <w:t>&gt;</w:t>
      </w:r>
    </w:p>
    <w:p w14:paraId="1F5661C0" w14:textId="0DE4F9C1" w:rsidR="00DC7E6B" w:rsidRDefault="00DC7E6B" w:rsidP="001374B7">
      <w:pPr>
        <w:pStyle w:val="Corpsdetexte"/>
        <w:numPr>
          <w:ilvl w:val="0"/>
          <w:numId w:val="7"/>
        </w:numPr>
        <w:jc w:val="both"/>
      </w:pPr>
      <w:r>
        <w:t xml:space="preserve">le découpage en tuiles : </w:t>
      </w:r>
      <w:r w:rsidRPr="007A4080">
        <w:rPr>
          <w:rFonts w:ascii="Arial" w:hAnsi="Arial" w:cs="Arial"/>
        </w:rPr>
        <w:t>--</w:t>
      </w:r>
      <w:proofErr w:type="spellStart"/>
      <w:r w:rsidRPr="007A4080">
        <w:rPr>
          <w:rFonts w:ascii="Arial" w:hAnsi="Arial" w:cs="Arial"/>
        </w:rPr>
        <w:t>tiles</w:t>
      </w:r>
      <w:proofErr w:type="spellEnd"/>
      <w:r w:rsidRPr="007A4080">
        <w:rPr>
          <w:rFonts w:ascii="Arial" w:hAnsi="Arial" w:cs="Arial"/>
        </w:rPr>
        <w:t xml:space="preserve"> </w:t>
      </w:r>
      <w:proofErr w:type="spellStart"/>
      <w:r w:rsidR="00EA4F49" w:rsidRPr="007A4080">
        <w:rPr>
          <w:rFonts w:ascii="Arial" w:hAnsi="Arial" w:cs="Arial"/>
        </w:rPr>
        <w:t>nb_X</w:t>
      </w:r>
      <w:proofErr w:type="spellEnd"/>
      <w:r w:rsidRPr="007A4080">
        <w:rPr>
          <w:rFonts w:ascii="Arial" w:hAnsi="Arial" w:cs="Arial"/>
        </w:rPr>
        <w:t>*</w:t>
      </w:r>
      <w:proofErr w:type="spellStart"/>
      <w:r w:rsidR="00EA4F49" w:rsidRPr="007A4080">
        <w:rPr>
          <w:rFonts w:ascii="Arial" w:hAnsi="Arial" w:cs="Arial"/>
        </w:rPr>
        <w:t>nb_Y</w:t>
      </w:r>
      <w:proofErr w:type="spellEnd"/>
    </w:p>
    <w:p w14:paraId="244E1304" w14:textId="24009D9F" w:rsidR="00EA4F49" w:rsidRDefault="00EA4F49" w:rsidP="001374B7">
      <w:pPr>
        <w:pStyle w:val="Corpsdetexte"/>
        <w:numPr>
          <w:ilvl w:val="0"/>
          <w:numId w:val="7"/>
        </w:numPr>
        <w:jc w:val="both"/>
      </w:pPr>
      <w:r>
        <w:t xml:space="preserve">le bitrate : </w:t>
      </w:r>
      <w:r w:rsidRPr="007A4080">
        <w:rPr>
          <w:rFonts w:ascii="Arial" w:hAnsi="Arial" w:cs="Arial"/>
        </w:rPr>
        <w:t>-bitrate &lt;</w:t>
      </w:r>
      <w:proofErr w:type="spellStart"/>
      <w:r w:rsidRPr="007A4080">
        <w:rPr>
          <w:rFonts w:ascii="Arial" w:hAnsi="Arial" w:cs="Arial"/>
        </w:rPr>
        <w:t>valeur_en_bit</w:t>
      </w:r>
      <w:proofErr w:type="spellEnd"/>
      <w:r w:rsidRPr="007A4080">
        <w:rPr>
          <w:rFonts w:ascii="Arial" w:hAnsi="Arial" w:cs="Arial"/>
        </w:rPr>
        <w:t>&gt;</w:t>
      </w:r>
    </w:p>
    <w:p w14:paraId="76B260BB" w14:textId="504ACD6B" w:rsidR="001374B7" w:rsidRDefault="00EA4F49" w:rsidP="00EA4F49">
      <w:pPr>
        <w:pStyle w:val="Corpsdetexte"/>
        <w:ind w:firstLine="0"/>
        <w:jc w:val="both"/>
      </w:pPr>
      <w:r>
        <w:t xml:space="preserve">Il est important de noter que </w:t>
      </w:r>
      <w:r w:rsidR="00375620">
        <w:t>les valeurs</w:t>
      </w:r>
      <w:r w:rsidR="007A4080">
        <w:t xml:space="preserve"> </w:t>
      </w:r>
      <w:proofErr w:type="spellStart"/>
      <w:r w:rsidR="007A4080">
        <w:t>nb_X</w:t>
      </w:r>
      <w:proofErr w:type="spellEnd"/>
      <w:r w:rsidR="007A4080">
        <w:t xml:space="preserve"> et </w:t>
      </w:r>
      <w:proofErr w:type="spellStart"/>
      <w:r w:rsidR="007A4080">
        <w:t>nb_y</w:t>
      </w:r>
      <w:proofErr w:type="spellEnd"/>
      <w:r w:rsidR="007A4080">
        <w:t xml:space="preserve"> qui correspondent au respectivement </w:t>
      </w:r>
      <w:r w:rsidR="00375620">
        <w:t>aux nombres</w:t>
      </w:r>
      <w:r w:rsidR="007A4080">
        <w:t xml:space="preserve"> de tuiles en largeur et en hauteur sont indépendants, on peut par exemple faire un découpage en </w:t>
      </w:r>
      <w:proofErr w:type="spellStart"/>
      <w:r w:rsidR="007A4080">
        <w:t>5x7</w:t>
      </w:r>
      <w:proofErr w:type="spellEnd"/>
      <w:r w:rsidR="007A4080">
        <w:t xml:space="preserve"> pour avoir 5 tui</w:t>
      </w:r>
      <w:r w:rsidR="00375620">
        <w:t xml:space="preserve">les en largeur et 7 en hauteur. Il est important de noter que kvazaar encode chaque tuile dans un fichier </w:t>
      </w:r>
      <w:proofErr w:type="spellStart"/>
      <w:r w:rsidR="00375620">
        <w:t>hvc</w:t>
      </w:r>
      <w:proofErr w:type="spellEnd"/>
      <w:r w:rsidR="008529CE">
        <w:t xml:space="preserve"> séparé</w:t>
      </w:r>
      <w:r w:rsidR="00375620">
        <w:t>.</w:t>
      </w:r>
      <w:r w:rsidR="008529CE">
        <w:t xml:space="preserve"> Cela veut dire que plus le nombre</w:t>
      </w:r>
      <w:r w:rsidR="004C2DEF">
        <w:t xml:space="preserve"> total</w:t>
      </w:r>
      <w:r w:rsidR="008529CE">
        <w:t xml:space="preserve"> de tuile est g</w:t>
      </w:r>
      <w:r w:rsidR="00070E94">
        <w:t>rand, plus le nombre de fichier</w:t>
      </w:r>
      <w:r w:rsidR="00CB7E69">
        <w:t xml:space="preserve"> créés</w:t>
      </w:r>
      <w:r w:rsidR="008529CE">
        <w:t xml:space="preserve"> est élevé ce qui, dans c</w:t>
      </w:r>
      <w:r w:rsidR="00AC0CA8">
        <w:t>ertains cas, peut poser problème</w:t>
      </w:r>
      <w:r w:rsidR="008529CE">
        <w:t>.</w:t>
      </w:r>
    </w:p>
    <w:p w14:paraId="1BB858B6" w14:textId="555A811A" w:rsidR="000E52EA" w:rsidRDefault="000E52EA" w:rsidP="00EA4F49">
      <w:pPr>
        <w:pStyle w:val="Corpsdetexte"/>
        <w:ind w:firstLine="709"/>
        <w:jc w:val="both"/>
      </w:pPr>
      <w:r>
        <w:t xml:space="preserve">Après avoir découpé le media source et les différents clones en tuiles, il </w:t>
      </w:r>
      <w:r w:rsidR="00642578">
        <w:t xml:space="preserve">faut utiliser </w:t>
      </w:r>
      <w:proofErr w:type="spellStart"/>
      <w:r w:rsidR="00642578">
        <w:t>MP4Box</w:t>
      </w:r>
      <w:proofErr w:type="spellEnd"/>
      <w:r w:rsidR="00642578">
        <w:t xml:space="preserve"> pour rassembler les tuiles en différents segments </w:t>
      </w:r>
      <w:r w:rsidR="005F7DBD">
        <w:t>de résolutions. Toutes les tuiles d’une même zone qui ont des résolutions différentes sont assemblées en un seul segment.</w:t>
      </w:r>
      <w:r w:rsidR="000B2619">
        <w:t xml:space="preserve"> Les seg</w:t>
      </w:r>
      <w:r w:rsidR="005F7DBD">
        <w:t>ments</w:t>
      </w:r>
      <w:r w:rsidR="00642578">
        <w:t xml:space="preserve"> seront eux même inclus dans le fichier descripteur de flux (mpd).</w:t>
      </w:r>
      <w:r w:rsidR="000448F6">
        <w:t xml:space="preserve"> Chaque segm</w:t>
      </w:r>
      <w:r w:rsidR="00B81B1E">
        <w:t>e</w:t>
      </w:r>
      <w:r w:rsidR="000448F6">
        <w:t>n</w:t>
      </w:r>
      <w:r w:rsidR="00B81B1E">
        <w:t>t</w:t>
      </w:r>
      <w:r w:rsidR="000448F6">
        <w:t xml:space="preserve"> a une taille de 1500</w:t>
      </w:r>
      <w:r w:rsidR="00A7169D">
        <w:t xml:space="preserve"> </w:t>
      </w:r>
      <w:r w:rsidR="000448F6">
        <w:t>octet</w:t>
      </w:r>
      <w:r w:rsidR="001167A4">
        <w:t>s</w:t>
      </w:r>
      <w:r w:rsidR="000448F6">
        <w:t xml:space="preserve"> maximum.</w:t>
      </w:r>
    </w:p>
    <w:p w14:paraId="3C199D30" w14:textId="088310CB" w:rsidR="00A23A5C" w:rsidRDefault="009910E1" w:rsidP="00051255">
      <w:pPr>
        <w:pStyle w:val="Corpsdetexte"/>
        <w:ind w:firstLine="709"/>
        <w:jc w:val="both"/>
      </w:pPr>
      <w:r>
        <w:t xml:space="preserve">Une fois que le descripteur de flux est </w:t>
      </w:r>
      <w:r w:rsidR="000E52EA">
        <w:t>créé</w:t>
      </w:r>
      <w:r>
        <w:t xml:space="preserve">, il faut trouver un lecteur média </w:t>
      </w:r>
      <w:r w:rsidR="00B0023B">
        <w:t>capable de décod</w:t>
      </w:r>
      <w:r w:rsidR="00D16F3D">
        <w:t>er un tel fichier. Cela tombe bien car l’équipe GPAC a aussi développé un lecteur multimédia (MP4Client) capable de lire un descripteur de flux VR tout en utilisant un algorithme de sélection de tuiles.</w:t>
      </w:r>
      <w:r w:rsidR="00E17B89">
        <w:t xml:space="preserve"> </w:t>
      </w:r>
      <w:r w:rsidR="00D62247">
        <w:t xml:space="preserve">MP4Client est, à l’origine, développé sous MacOs mais y a plusieurs </w:t>
      </w:r>
      <w:r w:rsidR="005C24FB">
        <w:t>versions</w:t>
      </w:r>
      <w:r w:rsidR="00D62247">
        <w:t xml:space="preserve"> portées sous Linux et Windows</w:t>
      </w:r>
      <w:r w:rsidR="00180E22">
        <w:t xml:space="preserve">. Aucun des membres du groupe ne possède de système </w:t>
      </w:r>
      <w:r w:rsidR="005C24FB">
        <w:t>Apple</w:t>
      </w:r>
      <w:r w:rsidR="00180E22">
        <w:t xml:space="preserve"> nous avons donc utilisé les deux autres versions.</w:t>
      </w:r>
      <w:r w:rsidR="0071659B">
        <w:t xml:space="preserve"> Dans un premier temps nous avons testé de lire directement le flux en local pour vérifier le bon fonctionnement du lecteur. </w:t>
      </w:r>
      <w:r w:rsidR="00DE0107">
        <w:t>Le lecteur MP4Client est capable d’ouvrir, de lire et d’adapter le débit vidéo à la bande</w:t>
      </w:r>
      <w:r w:rsidR="00F202DA">
        <w:t xml:space="preserve"> passante. Un détail important de ce lecteur est qu’il est aussi disponible sur les plateformes mobiles et qu’il est capable d’afficher la vidéo au format casque VR</w:t>
      </w:r>
      <w:r w:rsidR="007968F6">
        <w:t xml:space="preserve"> (que l’on soit sur une version mobile ou PC)</w:t>
      </w:r>
      <w:r w:rsidR="00F202DA">
        <w:t xml:space="preserve"> avec une séparation pour chaque œil</w:t>
      </w:r>
      <w:r w:rsidR="003567E0">
        <w:t>.</w:t>
      </w:r>
      <w:r w:rsidR="00197375">
        <w:t xml:space="preserve"> Le lecteur propose aussi une option </w:t>
      </w:r>
      <w:r w:rsidR="008F7C6E">
        <w:t xml:space="preserve">très intéressante </w:t>
      </w:r>
      <w:r w:rsidR="00197375">
        <w:t>permettant de limiter la bande passante du lecteur pour simuler différentes configurations</w:t>
      </w:r>
      <w:r w:rsidR="00024049">
        <w:t xml:space="preserve"> réseau</w:t>
      </w:r>
      <w:r w:rsidR="00197375">
        <w:t>.</w:t>
      </w:r>
    </w:p>
    <w:p w14:paraId="672102AE" w14:textId="2727F811" w:rsidR="002809D2" w:rsidRDefault="00804FF4" w:rsidP="00642ABD">
      <w:pPr>
        <w:pStyle w:val="Corpsdetexte"/>
        <w:ind w:firstLine="0"/>
        <w:jc w:val="both"/>
      </w:pPr>
      <w:r>
        <w:tab/>
        <w:t>Une fois que tout le traitement vidéo et la création du fichier descripteur de flux est terminée, nous avons mis en place un réseau de test.</w:t>
      </w:r>
      <w:r w:rsidR="00004C72">
        <w:t xml:space="preserve"> </w:t>
      </w:r>
      <w:r w:rsidR="00221933">
        <w:t>Nous avons deux architectures de test, la première un seul pc avec un serveur web local, la seconde deux pc connectés à un routeur l’un servant de serveur web l’autre de client</w:t>
      </w:r>
      <w:r w:rsidR="00642ABD">
        <w:t xml:space="preserve">. La bande passante en architecture client-serveur séparé est d’environ </w:t>
      </w:r>
      <w:proofErr w:type="spellStart"/>
      <w:r w:rsidR="00642ABD">
        <w:t>4Mbps</w:t>
      </w:r>
      <w:proofErr w:type="spellEnd"/>
      <w:r w:rsidR="00642ABD">
        <w:t xml:space="preserve"> ce qui n’est pas suffisant pour nos tests. Nous avons donc opté </w:t>
      </w:r>
      <w:r w:rsidR="00642ABD">
        <w:lastRenderedPageBreak/>
        <w:t>pour le serveur local disposant d’une bande passante plus grande (on élimine donc ce facteur limitant)</w:t>
      </w:r>
    </w:p>
    <w:p w14:paraId="310E8075" w14:textId="5AAE737C" w:rsidR="00D4081B" w:rsidRDefault="00E07A60" w:rsidP="00513714">
      <w:pPr>
        <w:pStyle w:val="Corpsdetexte"/>
        <w:jc w:val="both"/>
      </w:pPr>
      <w:r>
        <w:t>Nous allons maintenant analyser nos résultats.</w:t>
      </w:r>
      <w:r w:rsidR="00513714">
        <w:t xml:space="preserve"> </w:t>
      </w:r>
      <w:r w:rsidR="00054F35">
        <w:t>Premièrement c</w:t>
      </w:r>
      <w:r w:rsidR="00220F00">
        <w:t>ette</w:t>
      </w:r>
      <w:r w:rsidR="00054F35">
        <w:t xml:space="preserve"> c</w:t>
      </w:r>
      <w:r w:rsidR="00220F00">
        <w:t xml:space="preserve">apture </w:t>
      </w:r>
      <w:r w:rsidR="00A44830">
        <w:t xml:space="preserve">(fig. 3) </w:t>
      </w:r>
      <w:r w:rsidR="00220F00">
        <w:t>nous servira</w:t>
      </w:r>
      <w:r>
        <w:t xml:space="preserve"> de référence pour les autres mesures. Elle</w:t>
      </w:r>
      <w:r w:rsidR="00E351CB">
        <w:t xml:space="preserve"> a été réalisée avec une vidéo ayant une résolution de </w:t>
      </w:r>
      <w:proofErr w:type="spellStart"/>
      <w:r w:rsidR="00E351CB">
        <w:t>4096x2048</w:t>
      </w:r>
      <w:proofErr w:type="spellEnd"/>
      <w:r w:rsidR="00E351CB">
        <w:t xml:space="preserve"> </w:t>
      </w:r>
      <w:r w:rsidR="00654E31">
        <w:t>pixels</w:t>
      </w:r>
      <w:r w:rsidR="00E351CB">
        <w:t xml:space="preserve"> et un bitrate </w:t>
      </w:r>
      <w:proofErr w:type="spellStart"/>
      <w:r w:rsidR="00654E31">
        <w:t>1.25Mbps</w:t>
      </w:r>
      <w:proofErr w:type="spellEnd"/>
      <w:r w:rsidR="00654E31">
        <w:t xml:space="preserve"> (ce qui correspond à un débit </w:t>
      </w:r>
      <w:r w:rsidR="00A710A4">
        <w:t xml:space="preserve">d’une vidéo en </w:t>
      </w:r>
      <w:proofErr w:type="spellStart"/>
      <w:r w:rsidR="00A710A4">
        <w:t>720p</w:t>
      </w:r>
      <w:proofErr w:type="spellEnd"/>
      <w:r w:rsidR="00AE1465">
        <w:t>).</w:t>
      </w:r>
      <w:r w:rsidR="000F5C9E">
        <w:t xml:space="preserve"> La vidéo est découpée en 4x4 tuiles</w:t>
      </w:r>
      <w:r>
        <w:t xml:space="preserve"> </w:t>
      </w:r>
      <w:r w:rsidR="0083364F">
        <w:t>Attention les chiffres affichés sont ceux qui correspondent au dernier point de mesure</w:t>
      </w:r>
      <w:r w:rsidR="00A36FA7">
        <w:t xml:space="preserve"> donc dans ce cas à l’arrêt </w:t>
      </w:r>
      <w:r w:rsidR="006636CE">
        <w:t>(la</w:t>
      </w:r>
      <w:r w:rsidR="00A36FA7">
        <w:t xml:space="preserve"> fin</w:t>
      </w:r>
      <w:r w:rsidR="006636CE">
        <w:t>)</w:t>
      </w:r>
      <w:r w:rsidR="00A36FA7">
        <w:t xml:space="preserve"> de la vidéo</w:t>
      </w:r>
      <w:r w:rsidR="00CA2FF4">
        <w:t>. On peut remarquer que la vidéo charge bien, le buffer se charge et se décharge régulièrement, le nombre d’image par secondes est constant (= 30ips) tout comme la qualité et le débit.</w:t>
      </w:r>
      <w:r w:rsidR="00F07870">
        <w:t xml:space="preserve"> </w:t>
      </w:r>
      <w:r w:rsidR="000F5C9E">
        <w:t xml:space="preserve">On voit donc que le </w:t>
      </w:r>
      <w:r w:rsidR="00F07870">
        <w:t>lecteur arrive parfaitement à afficher la vidéo</w:t>
      </w:r>
      <w:r w:rsidR="000F5C9E">
        <w:t xml:space="preserve"> de manière fluide</w:t>
      </w:r>
      <w:r w:rsidR="001D5911">
        <w:t>.</w:t>
      </w:r>
      <w:r w:rsidR="00554EE8">
        <w:t xml:space="preserve"> L</w:t>
      </w:r>
      <w:r w:rsidR="001D5911">
        <w:t>es test</w:t>
      </w:r>
      <w:r w:rsidR="00554EE8">
        <w:t>s</w:t>
      </w:r>
      <w:r w:rsidR="001D5911">
        <w:t xml:space="preserve"> sont réalisés avec </w:t>
      </w:r>
      <w:r w:rsidR="00554EE8">
        <w:t xml:space="preserve">un </w:t>
      </w:r>
      <w:r w:rsidR="001D5911">
        <w:t>serveur local</w:t>
      </w:r>
      <w:r w:rsidR="00B3012C">
        <w:t xml:space="preserve"> sur la même machine</w:t>
      </w:r>
      <w:r w:rsidR="00E0041F">
        <w:t>.</w:t>
      </w:r>
    </w:p>
    <w:p w14:paraId="062083C3" w14:textId="71913F66" w:rsidR="00D4081B" w:rsidRDefault="005F5EBC" w:rsidP="007E78DC">
      <w:pPr>
        <w:pStyle w:val="Corpsdetexte"/>
        <w:ind w:firstLine="709"/>
        <w:jc w:val="both"/>
      </w:pPr>
      <w:r>
        <w:rPr>
          <w:noProof/>
        </w:rPr>
        <w:pict w14:anchorId="256566A6">
          <v:group id="_x0000_s1065" style="position:absolute;left:0;text-align:left;margin-left:98.1pt;margin-top:169.35pt;width:257pt;height:148.2pt;z-index:3;mso-position-horizontal-relative:margin;mso-position-vertical-relative:margin" coordorigin="3486,9456" coordsize="5140,2964">
            <v:shape id="_x0000_s1066" type="#_x0000_t75" style="position:absolute;left:3486;top:9456;width:5140;height:2734;mso-position-horizontal-relative:text;mso-position-vertical-relative:text;mso-width-relative:page;mso-height-relative:page" wrapcoords="-40 0 -40 21461 21600 21461 21600 0 -40 0">
              <v:imagedata r:id="rId16" o:title="1920-4x4" cropbottom="1971f" cropright="34543f"/>
            </v:shape>
            <v:shape id="_x0000_s1067" type="#_x0000_t202" style="position:absolute;left:3486;top:12190;width:5001;height:230;mso-position-horizontal-relative:text;mso-position-vertical-relative:text" wrapcoords="-76 0 -76 20903 21600 20903 21600 0 -76 0" stroked="f">
              <v:textbox style="mso-fit-shape-to-text:t" inset="0,0,0,0">
                <w:txbxContent>
                  <w:p w14:paraId="3E1FC645" w14:textId="0811EC00" w:rsidR="00051255" w:rsidRPr="00A40184" w:rsidRDefault="00051255" w:rsidP="00051255">
                    <w:pPr>
                      <w:pStyle w:val="Lgende"/>
                      <w:jc w:val="center"/>
                      <w:rPr>
                        <w:noProof/>
                        <w:sz w:val="24"/>
                        <w:szCs w:val="24"/>
                      </w:rPr>
                    </w:pPr>
                    <w:r>
                      <w:t xml:space="preserve">Figure </w:t>
                    </w:r>
                    <w:fldSimple w:instr=" SEQ Figure \* ARABIC ">
                      <w:r w:rsidR="00126710">
                        <w:rPr>
                          <w:noProof/>
                        </w:rPr>
                        <w:t>3</w:t>
                      </w:r>
                    </w:fldSimple>
                    <w:r>
                      <w:t xml:space="preserve"> : statis</w:t>
                    </w:r>
                    <w:r w:rsidR="00587976">
                      <w:t>ti</w:t>
                    </w:r>
                    <w:r>
                      <w:t>ques de référence (sans multi bitrate)</w:t>
                    </w:r>
                  </w:p>
                </w:txbxContent>
              </v:textbox>
            </v:shape>
            <w10:wrap type="square" anchorx="margin" anchory="margin"/>
          </v:group>
        </w:pict>
      </w:r>
    </w:p>
    <w:p w14:paraId="286B8890" w14:textId="05FD2BFD" w:rsidR="00D4081B" w:rsidRDefault="00D4081B" w:rsidP="007E78DC">
      <w:pPr>
        <w:pStyle w:val="Corpsdetexte"/>
        <w:ind w:firstLine="709"/>
        <w:jc w:val="both"/>
      </w:pPr>
    </w:p>
    <w:p w14:paraId="4062C30C" w14:textId="77777777" w:rsidR="00D4081B" w:rsidRDefault="00D4081B" w:rsidP="007E78DC">
      <w:pPr>
        <w:pStyle w:val="Corpsdetexte"/>
        <w:ind w:firstLine="709"/>
        <w:jc w:val="both"/>
      </w:pPr>
    </w:p>
    <w:p w14:paraId="27E168D2" w14:textId="77777777" w:rsidR="00D4081B" w:rsidRDefault="00D4081B" w:rsidP="007E78DC">
      <w:pPr>
        <w:pStyle w:val="Corpsdetexte"/>
        <w:ind w:firstLine="709"/>
        <w:jc w:val="both"/>
      </w:pPr>
    </w:p>
    <w:p w14:paraId="0D7F0261" w14:textId="5EA821E2" w:rsidR="00D4081B" w:rsidRDefault="00D4081B" w:rsidP="007E78DC">
      <w:pPr>
        <w:pStyle w:val="Corpsdetexte"/>
        <w:ind w:firstLine="709"/>
        <w:jc w:val="both"/>
      </w:pPr>
    </w:p>
    <w:p w14:paraId="2D1BC7C2" w14:textId="069EA741" w:rsidR="002D1455" w:rsidRDefault="002D1455" w:rsidP="00484F2F">
      <w:pPr>
        <w:pStyle w:val="Corpsdetexte"/>
        <w:ind w:firstLine="0"/>
        <w:jc w:val="both"/>
      </w:pPr>
    </w:p>
    <w:p w14:paraId="31BFE836" w14:textId="405BB96A" w:rsidR="00D55F3D" w:rsidRDefault="00D55F3D" w:rsidP="00484F2F">
      <w:pPr>
        <w:pStyle w:val="Corpsdetexte"/>
        <w:ind w:firstLine="0"/>
        <w:jc w:val="both"/>
      </w:pPr>
    </w:p>
    <w:p w14:paraId="280DD7E8" w14:textId="77777777" w:rsidR="00051255" w:rsidRDefault="00051255" w:rsidP="009C7EA7">
      <w:pPr>
        <w:pStyle w:val="Corpsdetexte"/>
        <w:ind w:firstLine="709"/>
        <w:jc w:val="both"/>
      </w:pPr>
    </w:p>
    <w:p w14:paraId="663300BD" w14:textId="77777777" w:rsidR="00CD15C8" w:rsidRDefault="00CD15C8" w:rsidP="009C7EA7">
      <w:pPr>
        <w:pStyle w:val="Corpsdetexte"/>
        <w:ind w:firstLine="709"/>
        <w:jc w:val="both"/>
      </w:pPr>
    </w:p>
    <w:p w14:paraId="77F26F7C" w14:textId="5475A6D3" w:rsidR="00A57FA4" w:rsidRDefault="009C7EA7" w:rsidP="009C7EA7">
      <w:pPr>
        <w:pStyle w:val="Corpsdetexte"/>
        <w:ind w:firstLine="709"/>
        <w:jc w:val="both"/>
      </w:pPr>
      <w:r>
        <w:t>P</w:t>
      </w:r>
      <w:r w:rsidR="00CE2AEB">
        <w:t xml:space="preserve">assons maintenant aux </w:t>
      </w:r>
      <w:r w:rsidR="00D41713">
        <w:t>t</w:t>
      </w:r>
      <w:r w:rsidR="00CE2AEB">
        <w:t>ests</w:t>
      </w:r>
      <w:r w:rsidR="00D41713">
        <w:t xml:space="preserve"> réels</w:t>
      </w:r>
      <w:r w:rsidR="00CE2AEB">
        <w:t xml:space="preserve">. </w:t>
      </w:r>
      <w:r w:rsidR="0086232F">
        <w:t xml:space="preserve">Tout d’abord il faut une explication du contexte, nous utilisons la même vidéo que précédemment, découpée en </w:t>
      </w:r>
      <w:r w:rsidR="00962F14">
        <w:t>16</w:t>
      </w:r>
      <w:r w:rsidR="0086232F">
        <w:t xml:space="preserve"> tuiles  de même taille (</w:t>
      </w:r>
      <w:r w:rsidR="00962F14">
        <w:t>4x4</w:t>
      </w:r>
      <w:r w:rsidR="0086232F">
        <w:t>) et encodée avec 6 bitrates différents</w:t>
      </w:r>
      <w:r w:rsidR="00E608BB">
        <w:t xml:space="preserve"> 750Kbps, 1,5Mbps, </w:t>
      </w:r>
      <w:r w:rsidR="00320E60">
        <w:t>3Mbps, 6Mbps, 13Mbps et 45Mbps</w:t>
      </w:r>
      <w:r w:rsidR="00552E12">
        <w:t>.</w:t>
      </w:r>
      <w:r w:rsidR="007C65C9">
        <w:t xml:space="preserve"> </w:t>
      </w:r>
      <w:r w:rsidR="00421ADE">
        <w:t>Bitrates qui correspondent globalement aux résolutions suivantes :</w:t>
      </w:r>
      <w:r w:rsidR="00BD2FDC">
        <w:t xml:space="preserve"> </w:t>
      </w:r>
      <w:proofErr w:type="spellStart"/>
      <w:r w:rsidR="00BD2FDC">
        <w:t>2</w:t>
      </w:r>
      <w:r w:rsidR="00421ADE">
        <w:t>56x144</w:t>
      </w:r>
      <w:proofErr w:type="spellEnd"/>
      <w:r w:rsidR="00E836D3">
        <w:t xml:space="preserve">, </w:t>
      </w:r>
      <w:proofErr w:type="spellStart"/>
      <w:r w:rsidR="00E836D3">
        <w:t>640x360</w:t>
      </w:r>
      <w:proofErr w:type="spellEnd"/>
      <w:r w:rsidR="00E836D3">
        <w:t xml:space="preserve">, </w:t>
      </w:r>
      <w:proofErr w:type="spellStart"/>
      <w:r w:rsidR="00E836D3">
        <w:t>1280x720</w:t>
      </w:r>
      <w:proofErr w:type="spellEnd"/>
      <w:r w:rsidR="00E836D3">
        <w:t xml:space="preserve">, </w:t>
      </w:r>
      <w:proofErr w:type="spellStart"/>
      <w:r w:rsidR="00E836D3">
        <w:t>1920x1080</w:t>
      </w:r>
      <w:proofErr w:type="spellEnd"/>
      <w:r w:rsidR="00E836D3">
        <w:t xml:space="preserve">, </w:t>
      </w:r>
      <w:proofErr w:type="spellStart"/>
      <w:r w:rsidR="00E836D3">
        <w:t>2560x1440</w:t>
      </w:r>
      <w:proofErr w:type="spellEnd"/>
      <w:r w:rsidR="00E836D3">
        <w:t xml:space="preserve"> et </w:t>
      </w:r>
      <w:proofErr w:type="spellStart"/>
      <w:r w:rsidR="00E836D3">
        <w:t>4096x2048</w:t>
      </w:r>
      <w:proofErr w:type="spellEnd"/>
      <w:r w:rsidR="00421ADE">
        <w:t xml:space="preserve">. </w:t>
      </w:r>
      <w:r w:rsidR="007C65C9">
        <w:t xml:space="preserve">Nous utilisons toujours la machine la plus puissante que nous ayons </w:t>
      </w:r>
      <w:r w:rsidR="003D3699">
        <w:t>à</w:t>
      </w:r>
      <w:r w:rsidR="007C65C9">
        <w:t xml:space="preserve"> disposition avec un serveur en local.</w:t>
      </w:r>
    </w:p>
    <w:p w14:paraId="2C4222CD" w14:textId="7283C3A5" w:rsidR="007A7751" w:rsidRDefault="005F5EBC" w:rsidP="009C7EA7">
      <w:pPr>
        <w:pStyle w:val="Corpsdetexte"/>
        <w:ind w:firstLine="0"/>
        <w:jc w:val="both"/>
      </w:pPr>
      <w:r>
        <w:rPr>
          <w:noProof/>
        </w:rPr>
        <w:pict w14:anchorId="5A4AECDD">
          <v:group id="_x0000_s1050" style="position:absolute;left:0;text-align:left;margin-left:78.75pt;margin-top:436.8pt;width:313.9pt;height:153.85pt;z-index:2;mso-position-horizontal-relative:margin;mso-position-vertical-relative:margin" coordorigin="2810,1864" coordsize="6278,3077">
            <v:group id="_x0000_s1045" style="position:absolute;left:3883;top:4308;width:4020;height:633" coordorigin="3883,4386" coordsize="4020,633">
              <v:shape id="_x0000_s1043" type="#_x0000_t75" style="position:absolute;left:3883;top:4386;width:4020;height:403;mso-position-horizontal-relative:text;mso-position-vertical-relative:text;mso-width-relative:page;mso-height-relative:page">
                <v:imagedata r:id="rId17" o:title="4096-2560-1920-1280-720-640-7x7-BPCAP-1Mbps" cropbottom="54406f" cropleft="36476f"/>
              </v:shape>
              <v:shape id="_x0000_s1044" type="#_x0000_t202" style="position:absolute;left:3883;top:4789;width:4020;height:230;mso-position-horizontal-relative:text;mso-position-vertical-relative:text" stroked="f">
                <v:textbox style="mso-next-textbox:#_x0000_s1044;mso-fit-shape-to-text:t" inset="0,0,0,0">
                  <w:txbxContent>
                    <w:p w14:paraId="5D1ADDF4" w14:textId="1EBBB2C5" w:rsidR="0003705A" w:rsidRPr="001919CD" w:rsidRDefault="0003705A" w:rsidP="0003705A">
                      <w:pPr>
                        <w:pStyle w:val="Lgende"/>
                        <w:jc w:val="center"/>
                        <w:rPr>
                          <w:noProof/>
                          <w:sz w:val="24"/>
                          <w:szCs w:val="24"/>
                        </w:rPr>
                      </w:pPr>
                      <w:r>
                        <w:t xml:space="preserve">Figure </w:t>
                      </w:r>
                      <w:r w:rsidR="001E7C8F">
                        <w:t>5</w:t>
                      </w:r>
                      <w:r>
                        <w:t> : échantillon de qualité d'image</w:t>
                      </w:r>
                    </w:p>
                  </w:txbxContent>
                </v:textbox>
              </v:shape>
            </v:group>
            <v:shape id="_x0000_s1046" type="#_x0000_t202" style="position:absolute;left:2810;top:3955;width:6278;height:230;mso-position-horizontal-relative:text;mso-position-vertical-relative:text" stroked="f">
              <v:textbox style="mso-next-textbox:#_x0000_s1046;mso-fit-shape-to-text:t" inset="0,0,0,0">
                <w:txbxContent>
                  <w:p w14:paraId="18F176A8" w14:textId="33FE24A3" w:rsidR="00AA4BF1" w:rsidRPr="006161BF" w:rsidRDefault="00AA4BF1" w:rsidP="00AA4BF1">
                    <w:pPr>
                      <w:pStyle w:val="Lgende"/>
                      <w:jc w:val="center"/>
                      <w:rPr>
                        <w:noProof/>
                        <w:sz w:val="24"/>
                        <w:szCs w:val="24"/>
                      </w:rPr>
                    </w:pPr>
                    <w:r>
                      <w:t xml:space="preserve">Figure </w:t>
                    </w:r>
                    <w:r w:rsidR="006D0EBF">
                      <w:t>4</w:t>
                    </w:r>
                    <w:r>
                      <w:t xml:space="preserve"> : statistiques de lecture de la vidéo</w:t>
                    </w:r>
                    <w:r w:rsidR="00016BB4">
                      <w:t xml:space="preserve"> (</w:t>
                    </w:r>
                    <w:proofErr w:type="spellStart"/>
                    <w:r w:rsidR="00016BB4">
                      <w:t>1Mbps</w:t>
                    </w:r>
                    <w:proofErr w:type="spellEnd"/>
                    <w:r w:rsidR="00016BB4">
                      <w:t>)</w:t>
                    </w:r>
                  </w:p>
                </w:txbxContent>
              </v:textbox>
            </v:shape>
            <v:shape id="_x0000_s1049" type="#_x0000_t75" style="position:absolute;left:3126;top:1864;width:5454;height:2091;mso-position-horizontal-relative:margin;mso-position-vertical-relative:margin;mso-width-relative:page;mso-height-relative:page">
              <v:imagedata r:id="rId18" o:title="4096-2560-1920-1280-720-640-4x4-BPCAP-50Mbps" croptop="13113f" cropright="28936f"/>
            </v:shape>
            <w10:wrap type="square" anchorx="margin" anchory="margin"/>
          </v:group>
        </w:pict>
      </w:r>
      <w:r w:rsidR="00DC2D04">
        <w:tab/>
      </w:r>
    </w:p>
    <w:p w14:paraId="107822F4" w14:textId="31144ABB" w:rsidR="009C7EA7" w:rsidRDefault="009C7EA7" w:rsidP="009C7EA7">
      <w:pPr>
        <w:pStyle w:val="Corpsdetexte"/>
        <w:ind w:firstLine="0"/>
        <w:jc w:val="both"/>
      </w:pPr>
    </w:p>
    <w:p w14:paraId="2A0E324A" w14:textId="77777777" w:rsidR="009C7EA7" w:rsidRDefault="009C7EA7" w:rsidP="009C7EA7">
      <w:pPr>
        <w:pStyle w:val="Corpsdetexte"/>
        <w:ind w:firstLine="0"/>
        <w:jc w:val="both"/>
      </w:pPr>
    </w:p>
    <w:p w14:paraId="7DAC09A2" w14:textId="77777777" w:rsidR="009C7EA7" w:rsidRDefault="009C7EA7" w:rsidP="009C7EA7">
      <w:pPr>
        <w:pStyle w:val="Corpsdetexte"/>
        <w:ind w:firstLine="0"/>
        <w:jc w:val="both"/>
      </w:pPr>
    </w:p>
    <w:p w14:paraId="4BFA9A5D" w14:textId="77777777" w:rsidR="009C7EA7" w:rsidRDefault="009C7EA7" w:rsidP="009C7EA7">
      <w:pPr>
        <w:pStyle w:val="Corpsdetexte"/>
        <w:ind w:firstLine="0"/>
        <w:jc w:val="both"/>
      </w:pPr>
    </w:p>
    <w:p w14:paraId="6800CE34" w14:textId="50480FAC" w:rsidR="009C7EA7" w:rsidRDefault="009C7EA7" w:rsidP="009C7EA7">
      <w:pPr>
        <w:pStyle w:val="Corpsdetexte"/>
        <w:ind w:firstLine="0"/>
        <w:jc w:val="both"/>
      </w:pPr>
    </w:p>
    <w:p w14:paraId="01F39ABA" w14:textId="77777777" w:rsidR="009C7EA7" w:rsidRDefault="009C7EA7" w:rsidP="009C7EA7">
      <w:pPr>
        <w:pStyle w:val="Corpsdetexte"/>
        <w:ind w:firstLine="0"/>
        <w:jc w:val="both"/>
      </w:pPr>
    </w:p>
    <w:p w14:paraId="71BCE3A6" w14:textId="77777777" w:rsidR="00CD15C8" w:rsidRDefault="00CD15C8" w:rsidP="009C7EA7">
      <w:pPr>
        <w:pStyle w:val="Corpsdetexte"/>
        <w:ind w:firstLine="0"/>
        <w:jc w:val="both"/>
      </w:pPr>
    </w:p>
    <w:p w14:paraId="4A409D3E" w14:textId="77777777" w:rsidR="002D2764" w:rsidRDefault="002D2764" w:rsidP="009C7EA7">
      <w:pPr>
        <w:pStyle w:val="Corpsdetexte"/>
        <w:ind w:firstLine="0"/>
        <w:jc w:val="both"/>
      </w:pPr>
    </w:p>
    <w:p w14:paraId="61815C21" w14:textId="7F543A2E" w:rsidR="00653B26" w:rsidRDefault="00DC2D04" w:rsidP="00AA4BF1">
      <w:pPr>
        <w:pStyle w:val="Corpsdetexte"/>
        <w:ind w:firstLine="709"/>
        <w:jc w:val="both"/>
      </w:pPr>
      <w:r>
        <w:lastRenderedPageBreak/>
        <w:t xml:space="preserve">Cette première capture est réalisée avec une bande passante maximum de </w:t>
      </w:r>
      <w:proofErr w:type="spellStart"/>
      <w:r>
        <w:t>1Mbps</w:t>
      </w:r>
      <w:proofErr w:type="spellEnd"/>
      <w:r>
        <w:t>.</w:t>
      </w:r>
      <w:r w:rsidR="00DE2A45">
        <w:t xml:space="preserve"> On remarque que le lecteur ne change pas de qualité (courbe de qualité stable) car il ne dispose pas d’un bitrate de </w:t>
      </w:r>
      <w:proofErr w:type="spellStart"/>
      <w:r w:rsidR="00DE2A45">
        <w:t>1Mbps</w:t>
      </w:r>
      <w:proofErr w:type="spellEnd"/>
      <w:r w:rsidR="00DE2A45">
        <w:t>, il dispose de 750Kbps ou de 1,5Mbps. 1,5Mbps étant trop élevé pour la bande passante disponible, la lecture serait saccadée.</w:t>
      </w:r>
      <w:r w:rsidR="004267B5">
        <w:t xml:space="preserve"> </w:t>
      </w:r>
      <w:r w:rsidR="00AA4BF1">
        <w:t>La qualité d’image est très basse</w:t>
      </w:r>
      <w:r w:rsidR="00370B58">
        <w:t xml:space="preserve">, elle ressemble à de la </w:t>
      </w:r>
      <w:proofErr w:type="spellStart"/>
      <w:r w:rsidR="00370B58">
        <w:t>640p</w:t>
      </w:r>
      <w:proofErr w:type="spellEnd"/>
      <w:r w:rsidR="00A10166">
        <w:t xml:space="preserve"> </w:t>
      </w:r>
      <w:r w:rsidR="00332F56">
        <w:t>(fig.</w:t>
      </w:r>
      <w:r w:rsidR="006D0EBF">
        <w:t xml:space="preserve"> 5</w:t>
      </w:r>
      <w:r w:rsidR="00332F56">
        <w:t>)</w:t>
      </w:r>
      <w:r w:rsidR="00AA4BF1">
        <w:t xml:space="preserve">. </w:t>
      </w:r>
      <w:r w:rsidR="004267B5">
        <w:t>On peut observer une légère perte d’</w:t>
      </w:r>
      <w:proofErr w:type="spellStart"/>
      <w:r w:rsidR="004267B5">
        <w:t>ips</w:t>
      </w:r>
      <w:proofErr w:type="spellEnd"/>
      <w:r w:rsidR="004267B5">
        <w:t xml:space="preserve"> au milieu de la courbe rouge cela est causé par le déplacement des </w:t>
      </w:r>
      <w:r w:rsidR="009C3C6B">
        <w:t>fenêtres</w:t>
      </w:r>
      <w:r w:rsidR="004267B5">
        <w:t xml:space="preserve"> graphiques dans l’interface du lecteur</w:t>
      </w:r>
      <w:r w:rsidR="009C3C6B">
        <w:t>, c’est un problème d’actualisation de l’interface du lecteur</w:t>
      </w:r>
      <w:r w:rsidR="004267B5">
        <w:t>.</w:t>
      </w:r>
      <w:r w:rsidR="00F75865">
        <w:t xml:space="preserve"> Pour résumer cette capture, le lecteur s’adapte bien à la bande passante car il </w:t>
      </w:r>
      <w:r w:rsidR="0000643E">
        <w:t>choisit</w:t>
      </w:r>
      <w:r w:rsidR="00F75865">
        <w:t xml:space="preserve"> de ne pas changer de qualité pour maximiser la fluidité du vis</w:t>
      </w:r>
      <w:r w:rsidR="0000643E">
        <w:t>i</w:t>
      </w:r>
      <w:r w:rsidR="00F75865">
        <w:t>onnage.</w:t>
      </w:r>
    </w:p>
    <w:p w14:paraId="608B2FEB" w14:textId="5D48E6CD" w:rsidR="00016BB4" w:rsidRDefault="00CE19B1" w:rsidP="00DC2D04">
      <w:pPr>
        <w:pStyle w:val="Corpsdetexte"/>
        <w:ind w:firstLine="0"/>
        <w:jc w:val="both"/>
      </w:pPr>
      <w:r>
        <w:rPr>
          <w:noProof/>
        </w:rPr>
        <w:pict w14:anchorId="3B5A8F62">
          <v:group id="_x0000_s1068" style="position:absolute;left:0;text-align:left;margin-left:89.45pt;margin-top:130.7pt;width:278.45pt;height:152.65pt;z-index:4;mso-position-horizontal-relative:margin;mso-position-vertical-relative:margin" coordorigin="3195,8124" coordsize="5569,3053">
            <v:group id="_x0000_s1056" style="position:absolute;left:3195;top:8124;width:5569;height:2327" coordorigin="3195,8916" coordsize="5569,2327">
              <v:shape id="_x0000_s1052" type="#_x0000_t75" style="position:absolute;left:3195;top:8916;width:5569;height:2143;mso-position-horizontal-relative:text;mso-position-vertical-relative:text;mso-width-relative:page;mso-height-relative:page">
                <v:imagedata r:id="rId19" o:title="4096-2560-1920-1280-720-640-4x4-BPCAP-100Mbps" croptop="12310f" cropright="29146f"/>
              </v:shape>
              <v:shape id="_x0000_s1053" type="#_x0000_t202" style="position:absolute;left:3195;top:11013;width:5569;height:230;mso-position-horizontal-relative:text;mso-position-vertical-relative:text" stroked="f">
                <v:textbox style="mso-next-textbox:#_x0000_s1053;mso-fit-shape-to-text:t" inset="0,0,0,0">
                  <w:txbxContent>
                    <w:p w14:paraId="30FB0E4E" w14:textId="1091A755" w:rsidR="007A7751" w:rsidRPr="00D25F5D" w:rsidRDefault="007A7751" w:rsidP="007A7751">
                      <w:pPr>
                        <w:pStyle w:val="Lgende"/>
                        <w:jc w:val="center"/>
                        <w:rPr>
                          <w:noProof/>
                          <w:sz w:val="24"/>
                          <w:szCs w:val="24"/>
                        </w:rPr>
                      </w:pPr>
                      <w:r>
                        <w:t xml:space="preserve">Figure </w:t>
                      </w:r>
                      <w:r w:rsidR="00417A24">
                        <w:t>6</w:t>
                      </w:r>
                      <w:r w:rsidRPr="00B850F2">
                        <w:t xml:space="preserve"> : statis</w:t>
                      </w:r>
                      <w:r w:rsidR="00451515">
                        <w:t>tiques de lecture de la vidéo (</w:t>
                      </w:r>
                      <w:proofErr w:type="spellStart"/>
                      <w:r w:rsidR="00451515">
                        <w:t>8</w:t>
                      </w:r>
                      <w:r w:rsidRPr="00B850F2">
                        <w:t>Mbps</w:t>
                      </w:r>
                      <w:proofErr w:type="spellEnd"/>
                      <w:r w:rsidRPr="00B850F2">
                        <w:t>)</w:t>
                      </w:r>
                    </w:p>
                  </w:txbxContent>
                </v:textbox>
              </v:shape>
            </v:group>
            <v:group id="_x0000_s1057" style="position:absolute;left:3940;top:10521;width:4032;height:656" coordorigin="3940,11313" coordsize="4032,656">
              <v:shape id="_x0000_s1054" type="#_x0000_t75" style="position:absolute;left:3940;top:11313;width:4032;height:426;mso-position-horizontal-relative:text;mso-position-vertical-relative:text;mso-width-relative:page;mso-height-relative:page">
                <v:imagedata r:id="rId19" o:title="4096-2560-1920-1280-720-640-4x4-BPCAP-100Mbps" cropbottom="53803f" cropleft="36390f"/>
              </v:shape>
              <v:shape id="_x0000_s1055" type="#_x0000_t202" style="position:absolute;left:3940;top:11739;width:4032;height:230;mso-position-horizontal-relative:text;mso-position-vertical-relative:text" stroked="f">
                <v:textbox style="mso-next-textbox:#_x0000_s1055;mso-fit-shape-to-text:t" inset="0,0,0,0">
                  <w:txbxContent>
                    <w:p w14:paraId="6C62479B" w14:textId="15C29F30" w:rsidR="001E7C8F" w:rsidRPr="0057736B" w:rsidRDefault="001E7C8F" w:rsidP="001E7C8F">
                      <w:pPr>
                        <w:pStyle w:val="Lgende"/>
                        <w:rPr>
                          <w:noProof/>
                          <w:sz w:val="24"/>
                          <w:szCs w:val="24"/>
                        </w:rPr>
                      </w:pPr>
                      <w:r>
                        <w:t xml:space="preserve">Figure </w:t>
                      </w:r>
                      <w:r w:rsidR="00EA3B5D">
                        <w:t>7</w:t>
                      </w:r>
                      <w:r w:rsidRPr="00266214">
                        <w:t xml:space="preserve"> : échantillon de qualité d'image</w:t>
                      </w:r>
                    </w:p>
                  </w:txbxContent>
                </v:textbox>
              </v:shape>
            </v:group>
            <w10:wrap type="square" anchorx="margin" anchory="margin"/>
          </v:group>
        </w:pict>
      </w:r>
    </w:p>
    <w:p w14:paraId="72045968" w14:textId="5B9CF762" w:rsidR="00E579F1" w:rsidRPr="00947DF9" w:rsidRDefault="00E579F1" w:rsidP="00DC2D04">
      <w:pPr>
        <w:pStyle w:val="Corpsdetexte"/>
        <w:ind w:firstLine="0"/>
        <w:jc w:val="both"/>
      </w:pPr>
    </w:p>
    <w:p w14:paraId="3AB83954" w14:textId="3883B89C" w:rsidR="00653B26" w:rsidRDefault="00653B26" w:rsidP="00226974">
      <w:pPr>
        <w:pStyle w:val="Corpsdetexte"/>
        <w:ind w:firstLine="709"/>
        <w:jc w:val="both"/>
      </w:pPr>
    </w:p>
    <w:p w14:paraId="487C0F1A" w14:textId="77777777" w:rsidR="00653B26" w:rsidRDefault="00653B26" w:rsidP="00226974">
      <w:pPr>
        <w:pStyle w:val="Corpsdetexte"/>
        <w:ind w:firstLine="709"/>
        <w:jc w:val="both"/>
      </w:pPr>
    </w:p>
    <w:p w14:paraId="5A5C2C24" w14:textId="4687F351" w:rsidR="00653B26" w:rsidRDefault="00653B26" w:rsidP="00226974">
      <w:pPr>
        <w:pStyle w:val="Corpsdetexte"/>
        <w:ind w:firstLine="709"/>
        <w:jc w:val="both"/>
      </w:pPr>
    </w:p>
    <w:p w14:paraId="1D1636CC" w14:textId="5BF21382" w:rsidR="00653B26" w:rsidRDefault="00653B26" w:rsidP="00226974">
      <w:pPr>
        <w:pStyle w:val="Corpsdetexte"/>
        <w:ind w:firstLine="709"/>
        <w:jc w:val="both"/>
      </w:pPr>
    </w:p>
    <w:p w14:paraId="70FC8E65" w14:textId="2F41C252" w:rsidR="00653B26" w:rsidRDefault="00653B26" w:rsidP="001E7C8F">
      <w:pPr>
        <w:pStyle w:val="Corpsdetexte"/>
        <w:ind w:firstLine="0"/>
        <w:jc w:val="both"/>
      </w:pPr>
    </w:p>
    <w:p w14:paraId="3DC461CA" w14:textId="77777777" w:rsidR="00CD15C8" w:rsidRDefault="00CD15C8" w:rsidP="001E7C8F">
      <w:pPr>
        <w:pStyle w:val="Corpsdetexte"/>
        <w:ind w:firstLine="0"/>
        <w:jc w:val="both"/>
      </w:pPr>
    </w:p>
    <w:p w14:paraId="2FC13C0F" w14:textId="77777777" w:rsidR="00CD15C8" w:rsidRDefault="00CD15C8" w:rsidP="001E7C8F">
      <w:pPr>
        <w:pStyle w:val="Corpsdetexte"/>
        <w:ind w:firstLine="0"/>
        <w:jc w:val="both"/>
      </w:pPr>
    </w:p>
    <w:p w14:paraId="4E9F6886" w14:textId="5904831C" w:rsidR="001E7C8F" w:rsidRDefault="001E7C8F" w:rsidP="001E7C8F">
      <w:pPr>
        <w:pStyle w:val="Corpsdetexte"/>
        <w:ind w:firstLine="0"/>
        <w:jc w:val="both"/>
      </w:pPr>
      <w:r>
        <w:tab/>
        <w:t>Avec une limitation de bande</w:t>
      </w:r>
      <w:r w:rsidR="0043250C">
        <w:t xml:space="preserve"> passante à 8 Mbps, le lecteur choisi un bitrate plus élevé. Il dispose d’un bitrate de 6Mbps et un autre de 13Mbps, il prend celui à 6Mbps qui correspond à une qualité d’image en </w:t>
      </w:r>
      <w:proofErr w:type="spellStart"/>
      <w:r w:rsidR="0043250C">
        <w:t>fullHD</w:t>
      </w:r>
      <w:proofErr w:type="spellEnd"/>
      <w:r w:rsidR="0043250C">
        <w:t xml:space="preserve"> (fig. 7)</w:t>
      </w:r>
      <w:r w:rsidR="00146AFC">
        <w:t xml:space="preserve">. Les </w:t>
      </w:r>
      <w:proofErr w:type="spellStart"/>
      <w:r w:rsidR="00146AFC">
        <w:t>ips</w:t>
      </w:r>
      <w:proofErr w:type="spellEnd"/>
      <w:r w:rsidR="00146AFC">
        <w:t xml:space="preserve"> sont stables tout comme le chargement et le déchargement du buffer, le lecteur n’</w:t>
      </w:r>
      <w:r w:rsidR="004E0FB4">
        <w:t>a</w:t>
      </w:r>
      <w:r w:rsidR="00146AFC">
        <w:t xml:space="preserve"> aucun problème pour lire la vidéo : l’expérience est fluide.</w:t>
      </w:r>
    </w:p>
    <w:p w14:paraId="0836DA65" w14:textId="035871EF" w:rsidR="00611982" w:rsidRDefault="00AA4125" w:rsidP="00226974">
      <w:pPr>
        <w:pStyle w:val="Corpsdetexte"/>
        <w:ind w:firstLine="709"/>
        <w:jc w:val="both"/>
      </w:pPr>
      <w:r>
        <w:rPr>
          <w:noProof/>
        </w:rPr>
        <w:pict w14:anchorId="534458A0">
          <v:group id="_x0000_s1069" style="position:absolute;left:0;text-align:left;margin-left:89.45pt;margin-top:18.3pt;width:272.45pt;height:160.1pt;z-index:1" coordorigin="3207,1979" coordsize="5449,3202">
            <v:group id="_x0000_s1063" style="position:absolute;left:3207;top:1979;width:5449;height:2534" coordorigin="3191,1923" coordsize="5449,2534">
              <v:shape id="_x0000_s1058" type="#_x0000_t75" style="position:absolute;left:3191;top:1923;width:5449;height:2074;mso-position-horizontal-relative:text;mso-position-vertical-relative:text;mso-width-relative:page;mso-height-relative:page">
                <v:imagedata r:id="rId20" o:title="4096-2560-1920-1280-720-640-4x4-BPCAP-OFF" croptop="13238f" cropright="29054f"/>
              </v:shape>
              <v:shape id="_x0000_s1059" type="#_x0000_t202" style="position:absolute;left:3191;top:3997;width:5449;height:460;mso-position-horizontal-relative:text;mso-position-vertical-relative:text" stroked="f">
                <v:textbox style="mso-next-textbox:#_x0000_s1059;mso-fit-shape-to-text:t" inset="0,0,0,0">
                  <w:txbxContent>
                    <w:p w14:paraId="12178EF8" w14:textId="5CA3153C" w:rsidR="00DC5E5F" w:rsidRPr="00F24145" w:rsidRDefault="00DC5E5F" w:rsidP="00DC5E5F">
                      <w:pPr>
                        <w:pStyle w:val="Lgende"/>
                        <w:jc w:val="center"/>
                        <w:rPr>
                          <w:noProof/>
                          <w:sz w:val="24"/>
                          <w:szCs w:val="24"/>
                        </w:rPr>
                      </w:pPr>
                      <w:r>
                        <w:t xml:space="preserve">Figure </w:t>
                      </w:r>
                      <w:r w:rsidR="00485341">
                        <w:t>8</w:t>
                      </w:r>
                      <w:r w:rsidRPr="00826143">
                        <w:t xml:space="preserve"> : statistiques de lecture de la vidéo (</w:t>
                      </w:r>
                      <w:r>
                        <w:t>pas de limite de bande passante</w:t>
                      </w:r>
                      <w:r w:rsidRPr="00826143">
                        <w:t>)</w:t>
                      </w:r>
                    </w:p>
                  </w:txbxContent>
                </v:textbox>
              </v:shape>
            </v:group>
            <v:group id="_x0000_s1062" style="position:absolute;left:3976;top:4513;width:4020;height:668" coordorigin="3976,4498" coordsize="4020,668">
              <v:shape id="_x0000_s1060" type="#_x0000_t75" style="position:absolute;left:3976;top:4498;width:4020;height:438;mso-position-horizontal-relative:text;mso-position-vertical-relative:text;mso-width-relative:page;mso-height-relative:page">
                <v:imagedata r:id="rId20" o:title="4096-2560-1920-1280-720-640-4x4-BPCAP-OFF" cropbottom="53556f" cropleft="36482f"/>
              </v:shape>
              <v:shape id="_x0000_s1061" type="#_x0000_t202" style="position:absolute;left:3976;top:4936;width:4020;height:230;mso-position-horizontal-relative:text;mso-position-vertical-relative:text" stroked="f">
                <v:textbox style="mso-fit-shape-to-text:t" inset="0,0,0,0">
                  <w:txbxContent>
                    <w:p w14:paraId="29DAAB12" w14:textId="240F2568" w:rsidR="006C7275" w:rsidRPr="00B62D3F" w:rsidRDefault="006C7275" w:rsidP="006C7275">
                      <w:pPr>
                        <w:pStyle w:val="Lgende"/>
                        <w:jc w:val="center"/>
                        <w:rPr>
                          <w:noProof/>
                          <w:sz w:val="24"/>
                          <w:szCs w:val="24"/>
                        </w:rPr>
                      </w:pPr>
                      <w:r>
                        <w:t>Figure 9</w:t>
                      </w:r>
                      <w:r w:rsidRPr="008219AE">
                        <w:t xml:space="preserve"> : échantillon de qualité d'image</w:t>
                      </w:r>
                    </w:p>
                  </w:txbxContent>
                </v:textbox>
              </v:shape>
            </v:group>
          </v:group>
        </w:pict>
      </w:r>
    </w:p>
    <w:p w14:paraId="23EFBF31" w14:textId="2198F0BE" w:rsidR="00653B26" w:rsidRDefault="00653B26" w:rsidP="00226974">
      <w:pPr>
        <w:pStyle w:val="Corpsdetexte"/>
        <w:ind w:firstLine="709"/>
        <w:jc w:val="both"/>
      </w:pPr>
    </w:p>
    <w:p w14:paraId="3F867013" w14:textId="77777777" w:rsidR="00653B26" w:rsidRDefault="00653B26" w:rsidP="00226974">
      <w:pPr>
        <w:pStyle w:val="Corpsdetexte"/>
        <w:ind w:firstLine="709"/>
        <w:jc w:val="both"/>
      </w:pPr>
    </w:p>
    <w:p w14:paraId="2386685D" w14:textId="099A690B" w:rsidR="00653B26" w:rsidRDefault="00653B26" w:rsidP="00226974">
      <w:pPr>
        <w:pStyle w:val="Corpsdetexte"/>
        <w:ind w:firstLine="709"/>
        <w:jc w:val="both"/>
      </w:pPr>
    </w:p>
    <w:p w14:paraId="765E7AFE" w14:textId="3A499A62" w:rsidR="00653B26" w:rsidRDefault="00653B26" w:rsidP="00226974">
      <w:pPr>
        <w:pStyle w:val="Corpsdetexte"/>
        <w:ind w:firstLine="709"/>
        <w:jc w:val="both"/>
      </w:pPr>
    </w:p>
    <w:p w14:paraId="42B563BD" w14:textId="6B8B7FA7" w:rsidR="00C96808" w:rsidRDefault="00C96808" w:rsidP="00484F2F">
      <w:pPr>
        <w:pStyle w:val="Corpsdetexte"/>
        <w:ind w:firstLine="0"/>
        <w:jc w:val="both"/>
      </w:pPr>
    </w:p>
    <w:p w14:paraId="176F8CE6" w14:textId="3CD43288" w:rsidR="00DC5E5F" w:rsidRDefault="00DC5E5F" w:rsidP="00484F2F">
      <w:pPr>
        <w:pStyle w:val="Corpsdetexte"/>
        <w:ind w:firstLine="0"/>
        <w:jc w:val="both"/>
      </w:pPr>
    </w:p>
    <w:p w14:paraId="467D7CAE" w14:textId="1A628547" w:rsidR="006C7275" w:rsidRDefault="006C7275" w:rsidP="00484F2F">
      <w:pPr>
        <w:pStyle w:val="Corpsdetexte"/>
        <w:ind w:firstLine="0"/>
        <w:jc w:val="both"/>
      </w:pPr>
    </w:p>
    <w:p w14:paraId="51CA0829" w14:textId="77777777" w:rsidR="00CD15C8" w:rsidRDefault="00CD15C8" w:rsidP="00484F2F">
      <w:pPr>
        <w:pStyle w:val="Corpsdetexte"/>
        <w:ind w:firstLine="0"/>
        <w:jc w:val="both"/>
      </w:pPr>
    </w:p>
    <w:p w14:paraId="45A50163" w14:textId="77777777" w:rsidR="00CD15C8" w:rsidRDefault="00CD15C8" w:rsidP="00484F2F">
      <w:pPr>
        <w:pStyle w:val="Corpsdetexte"/>
        <w:ind w:firstLine="0"/>
        <w:jc w:val="both"/>
      </w:pPr>
    </w:p>
    <w:p w14:paraId="4FF4AB07" w14:textId="39EAD0D8" w:rsidR="00DC5E5F" w:rsidRDefault="005201FD" w:rsidP="00484F2F">
      <w:pPr>
        <w:pStyle w:val="Corpsdetexte"/>
        <w:ind w:firstLine="0"/>
        <w:jc w:val="both"/>
      </w:pPr>
      <w:r>
        <w:tab/>
        <w:t xml:space="preserve">Sans aucune limitation de bande passante, on observe que la qualité d’image est très </w:t>
      </w:r>
      <w:r w:rsidR="00E474C3">
        <w:t>élevée</w:t>
      </w:r>
      <w:r>
        <w:t xml:space="preserve"> c’est de la </w:t>
      </w:r>
      <w:proofErr w:type="spellStart"/>
      <w:r>
        <w:t>4k</w:t>
      </w:r>
      <w:proofErr w:type="spellEnd"/>
      <w:r>
        <w:t xml:space="preserve"> (4096p)</w:t>
      </w:r>
      <w:r w:rsidR="00E474C3">
        <w:t xml:space="preserve">. Cependant </w:t>
      </w:r>
      <w:r w:rsidR="00EE57D7">
        <w:t xml:space="preserve">on remarque que </w:t>
      </w:r>
      <w:r w:rsidR="00E62769">
        <w:t xml:space="preserve">la courbe des </w:t>
      </w:r>
      <w:proofErr w:type="spellStart"/>
      <w:r w:rsidR="00E62769">
        <w:t>ips</w:t>
      </w:r>
      <w:proofErr w:type="spellEnd"/>
      <w:r w:rsidR="00E62769">
        <w:t xml:space="preserve"> n’est pas</w:t>
      </w:r>
      <w:r w:rsidR="00E474C3">
        <w:t xml:space="preserve"> stable. </w:t>
      </w:r>
      <w:r w:rsidR="008B67B1">
        <w:lastRenderedPageBreak/>
        <w:t>E</w:t>
      </w:r>
      <w:r w:rsidR="00634587">
        <w:t>lle n’est pas stable pendant les premières secondes de chargement du lecteur (quand il commence à télécharger et afficher les images) elle est</w:t>
      </w:r>
      <w:r w:rsidR="008B67B1">
        <w:t xml:space="preserve"> ensuite</w:t>
      </w:r>
      <w:r w:rsidR="00634587">
        <w:t xml:space="preserve"> quasiment constante le reste du temps avec des arrêts sur image de temps en temps</w:t>
      </w:r>
      <w:r w:rsidR="00EC04DB">
        <w:t>. C’est arrêt sont causé par une incapacité du lecteur à gérer les très hautes résolutions.</w:t>
      </w:r>
      <w:r w:rsidR="00E62769">
        <w:t xml:space="preserve"> </w:t>
      </w:r>
      <w:r w:rsidR="007363E9">
        <w:t xml:space="preserve">Le buffer est quasiment stable si l’on ne prend pas en compte le début ou sa taille s’adapte à la résolution et le pic inexplicable </w:t>
      </w:r>
      <w:r w:rsidR="00DC1342">
        <w:t>au milieu</w:t>
      </w:r>
      <w:r w:rsidR="007363E9">
        <w:t xml:space="preserve"> du visionnage.</w:t>
      </w:r>
      <w:r w:rsidR="00DC1342">
        <w:t xml:space="preserve"> Il est possible qu’il ait tenté de téléchargé d’autres segments de différents bitrates</w:t>
      </w:r>
      <w:r w:rsidR="00EB408F">
        <w:t xml:space="preserve"> en parallèle</w:t>
      </w:r>
      <w:r w:rsidR="00E40C5F">
        <w:t>.</w:t>
      </w:r>
      <w:r w:rsidR="00003F8B">
        <w:t xml:space="preserve"> Dans l’ensemble, l’expérience de visionnage est assez fluide pendant une grande majorité du temps.</w:t>
      </w:r>
      <w:r w:rsidR="00A8096D">
        <w:t xml:space="preserve"> </w:t>
      </w:r>
    </w:p>
    <w:p w14:paraId="438AABBA" w14:textId="71D5C4E8" w:rsidR="00A8096D" w:rsidRDefault="00A8096D" w:rsidP="00484F2F">
      <w:pPr>
        <w:pStyle w:val="Corpsdetexte"/>
        <w:ind w:firstLine="0"/>
        <w:jc w:val="both"/>
      </w:pPr>
      <w:r>
        <w:tab/>
        <w:t>Avec l’utilisation du champ de vision complet comme région d’intérêt</w:t>
      </w:r>
      <w:r w:rsidR="00A34BE2">
        <w:t xml:space="preserve"> on voit bien que</w:t>
      </w:r>
      <w:r>
        <w:t xml:space="preserve"> l’utilisateur </w:t>
      </w:r>
      <w:r w:rsidR="00A34BE2">
        <w:t>peut</w:t>
      </w:r>
      <w:r>
        <w:t xml:space="preserve"> visionner la </w:t>
      </w:r>
      <w:r w:rsidR="00A34BE2">
        <w:t>meilleure</w:t>
      </w:r>
      <w:r>
        <w:t xml:space="preserve"> qualité de vidéo en fonction de</w:t>
      </w:r>
      <w:r w:rsidR="00F600C4">
        <w:t xml:space="preserve"> la</w:t>
      </w:r>
      <w:r>
        <w:t xml:space="preserve"> </w:t>
      </w:r>
      <w:r w:rsidR="00DD64B7">
        <w:t>capacité de sa bande passante</w:t>
      </w:r>
      <w:r w:rsidR="008B0B2D">
        <w:t xml:space="preserve"> disponible</w:t>
      </w:r>
      <w:r w:rsidR="007C2E38">
        <w:t xml:space="preserve"> et cela même si la bande passante est inférieure au débit maximum du flux</w:t>
      </w:r>
      <w:r w:rsidR="00DD64B7">
        <w:t>.</w:t>
      </w:r>
      <w:r w:rsidR="007C2E38">
        <w:t xml:space="preserve"> Ce qui ne serait pas le cas avec une simple vidéo en 4K native sans multi bitrate ni </w:t>
      </w:r>
      <w:r w:rsidR="00332916">
        <w:t>découpage en tuiles.</w:t>
      </w:r>
    </w:p>
    <w:p w14:paraId="53F17D34" w14:textId="77777777" w:rsidR="00484F2F" w:rsidRPr="002B6B05" w:rsidRDefault="00484F2F" w:rsidP="00E64F5B">
      <w:pPr>
        <w:pStyle w:val="Corpsdetexte"/>
        <w:ind w:firstLine="0"/>
        <w:jc w:val="both"/>
      </w:pPr>
    </w:p>
    <w:p w14:paraId="1C2A684E" w14:textId="1B8BFEF1" w:rsidR="00C34BFB" w:rsidRPr="000316C8" w:rsidRDefault="003F5E6B" w:rsidP="00C34BFB">
      <w:pPr>
        <w:pStyle w:val="Titre1"/>
        <w:tabs>
          <w:tab w:val="left" w:pos="0"/>
        </w:tabs>
        <w:spacing w:before="0" w:after="170"/>
        <w:jc w:val="both"/>
      </w:pPr>
      <w:bookmarkStart w:id="12" w:name="_Toc98315804"/>
      <w:bookmarkStart w:id="13" w:name="_Toc42624376"/>
      <w:r w:rsidRPr="000316C8">
        <w:t>Compte rendu</w:t>
      </w:r>
      <w:bookmarkEnd w:id="12"/>
      <w:r w:rsidR="006D7EBD" w:rsidRPr="000316C8">
        <w:t xml:space="preserve"> de projet</w:t>
      </w:r>
      <w:bookmarkEnd w:id="13"/>
    </w:p>
    <w:p w14:paraId="739CE967" w14:textId="4F5CF5F2" w:rsidR="00571C23" w:rsidRDefault="00571C23" w:rsidP="00F73802">
      <w:pPr>
        <w:pStyle w:val="Corpsdetexte"/>
        <w:jc w:val="both"/>
        <w:rPr>
          <w:rFonts w:eastAsia="DejaVu Sans" w:cs="DejaVu Sans"/>
          <w:bCs/>
          <w:szCs w:val="32"/>
        </w:rPr>
      </w:pPr>
      <w:r>
        <w:rPr>
          <w:rFonts w:eastAsia="DejaVu Sans" w:cs="DejaVu Sans"/>
          <w:bCs/>
          <w:szCs w:val="32"/>
        </w:rPr>
        <w:t>Le but de ce projet était de mettre en place une chaine de streaming dynamique complète en utilisant l’encodage différencié avec les régions d’intérêt</w:t>
      </w:r>
      <w:r w:rsidR="00E27993">
        <w:rPr>
          <w:rFonts w:eastAsia="DejaVu Sans" w:cs="DejaVu Sans"/>
          <w:bCs/>
          <w:szCs w:val="32"/>
        </w:rPr>
        <w:t xml:space="preserve"> tout en </w:t>
      </w:r>
      <w:r w:rsidR="003F56F0">
        <w:rPr>
          <w:rFonts w:eastAsia="DejaVu Sans" w:cs="DejaVu Sans"/>
          <w:bCs/>
          <w:szCs w:val="32"/>
        </w:rPr>
        <w:t>démontrant</w:t>
      </w:r>
      <w:r w:rsidR="00E27993">
        <w:rPr>
          <w:rFonts w:eastAsia="DejaVu Sans" w:cs="DejaVu Sans"/>
          <w:bCs/>
          <w:szCs w:val="32"/>
        </w:rPr>
        <w:t xml:space="preserve"> l’intérêt d’un tel système</w:t>
      </w:r>
      <w:r>
        <w:rPr>
          <w:rFonts w:eastAsia="DejaVu Sans" w:cs="DejaVu Sans"/>
          <w:bCs/>
          <w:szCs w:val="32"/>
        </w:rPr>
        <w:t xml:space="preserve">. </w:t>
      </w:r>
    </w:p>
    <w:p w14:paraId="10FF1D21" w14:textId="3F63D43F" w:rsidR="001D55E3" w:rsidRDefault="001D55E3" w:rsidP="00A546B8">
      <w:pPr>
        <w:pStyle w:val="Corpsdetexte"/>
        <w:ind w:firstLine="709"/>
        <w:jc w:val="both"/>
        <w:rPr>
          <w:rFonts w:eastAsia="DejaVu Sans" w:cs="DejaVu Sans"/>
          <w:bCs/>
          <w:szCs w:val="32"/>
        </w:rPr>
      </w:pPr>
      <w:r>
        <w:rPr>
          <w:rFonts w:eastAsia="DejaVu Sans" w:cs="DejaVu Sans"/>
          <w:bCs/>
          <w:szCs w:val="32"/>
        </w:rPr>
        <w:t>Nous</w:t>
      </w:r>
      <w:r w:rsidR="00A5461D">
        <w:rPr>
          <w:rFonts w:eastAsia="DejaVu Sans" w:cs="DejaVu Sans"/>
          <w:bCs/>
          <w:szCs w:val="32"/>
        </w:rPr>
        <w:t xml:space="preserve"> avons </w:t>
      </w:r>
      <w:r w:rsidR="00A546B8">
        <w:rPr>
          <w:rFonts w:eastAsia="DejaVu Sans" w:cs="DejaVu Sans"/>
          <w:bCs/>
          <w:szCs w:val="32"/>
        </w:rPr>
        <w:t>ré</w:t>
      </w:r>
      <w:r w:rsidR="00A138BE">
        <w:rPr>
          <w:rFonts w:eastAsia="DejaVu Sans" w:cs="DejaVu Sans"/>
          <w:bCs/>
          <w:szCs w:val="32"/>
        </w:rPr>
        <w:t xml:space="preserve">ussi </w:t>
      </w:r>
      <w:r w:rsidR="00000EC6">
        <w:rPr>
          <w:rFonts w:eastAsia="DejaVu Sans" w:cs="DejaVu Sans"/>
          <w:bCs/>
          <w:szCs w:val="32"/>
        </w:rPr>
        <w:t>à</w:t>
      </w:r>
      <w:r w:rsidR="00A546B8">
        <w:rPr>
          <w:rFonts w:eastAsia="DejaVu Sans" w:cs="DejaVu Sans"/>
          <w:bCs/>
          <w:szCs w:val="32"/>
        </w:rPr>
        <w:t xml:space="preserve"> mettre</w:t>
      </w:r>
      <w:r w:rsidR="00A5461D">
        <w:rPr>
          <w:rFonts w:eastAsia="DejaVu Sans" w:cs="DejaVu Sans"/>
          <w:bCs/>
          <w:szCs w:val="32"/>
        </w:rPr>
        <w:t xml:space="preserve"> en place deux serveurs web basiques (apache), un sur</w:t>
      </w:r>
      <w:r>
        <w:rPr>
          <w:rFonts w:eastAsia="DejaVu Sans" w:cs="DejaVu Sans"/>
          <w:bCs/>
          <w:szCs w:val="32"/>
        </w:rPr>
        <w:t xml:space="preserve"> la première machine (celle sous Debian 9) et </w:t>
      </w:r>
      <w:r w:rsidR="00A5461D">
        <w:rPr>
          <w:rFonts w:eastAsia="DejaVu Sans" w:cs="DejaVu Sans"/>
          <w:bCs/>
          <w:szCs w:val="32"/>
        </w:rPr>
        <w:t xml:space="preserve">l’autre </w:t>
      </w:r>
      <w:r>
        <w:rPr>
          <w:rFonts w:eastAsia="DejaVu Sans" w:cs="DejaVu Sans"/>
          <w:bCs/>
          <w:szCs w:val="32"/>
        </w:rPr>
        <w:t xml:space="preserve">sur la machine client qui permet de tester la lecture des fichiers directement en local. Il est possible d’accéder directement au fichier stocké sur disque depuis GPAC seulement si le dossier </w:t>
      </w:r>
      <w:r w:rsidR="00A5461D">
        <w:rPr>
          <w:rFonts w:eastAsia="DejaVu Sans" w:cs="DejaVu Sans"/>
          <w:bCs/>
          <w:szCs w:val="32"/>
        </w:rPr>
        <w:t xml:space="preserve">en </w:t>
      </w:r>
      <w:r>
        <w:rPr>
          <w:rFonts w:eastAsia="DejaVu Sans" w:cs="DejaVu Sans"/>
          <w:bCs/>
          <w:szCs w:val="32"/>
        </w:rPr>
        <w:t>contient plus de 10 000, le lecteur plante. La meilleure solution que nous avons trouvée pour contourner ce problème est de donner directement le lien du fichier se trouvant sur le serveur local du client. Cela permet d’éviter à GPAC de scanner de nombreux fichiers.</w:t>
      </w:r>
    </w:p>
    <w:p w14:paraId="2C8D0F9F" w14:textId="3A9D0075" w:rsidR="0096167B" w:rsidRDefault="00B43517" w:rsidP="0096167B">
      <w:pPr>
        <w:pStyle w:val="Corpsdetexte"/>
        <w:ind w:firstLine="709"/>
        <w:jc w:val="both"/>
        <w:rPr>
          <w:rFonts w:eastAsia="DejaVu Sans" w:cs="DejaVu Sans"/>
          <w:bCs/>
          <w:szCs w:val="32"/>
        </w:rPr>
      </w:pPr>
      <w:r>
        <w:rPr>
          <w:rFonts w:eastAsia="DejaVu Sans" w:cs="DejaVu Sans"/>
          <w:bCs/>
          <w:szCs w:val="32"/>
        </w:rPr>
        <w:t xml:space="preserve">Une fois le serveur en place il a fallu trouver un media source, nous avons d’abord travaillée avec une vidéo de 30 secondes. Cependant après quelques tests rapides, nous nous sommes </w:t>
      </w:r>
      <w:r w:rsidR="000F30C0">
        <w:rPr>
          <w:rFonts w:eastAsia="DejaVu Sans" w:cs="DejaVu Sans"/>
          <w:bCs/>
          <w:szCs w:val="32"/>
        </w:rPr>
        <w:t>aperçus</w:t>
      </w:r>
      <w:r>
        <w:rPr>
          <w:rFonts w:eastAsia="DejaVu Sans" w:cs="DejaVu Sans"/>
          <w:bCs/>
          <w:szCs w:val="32"/>
        </w:rPr>
        <w:t xml:space="preserve"> que ce n’était pas assez long pour observer la gestion automatique</w:t>
      </w:r>
      <w:r w:rsidR="000B6468">
        <w:rPr>
          <w:rFonts w:eastAsia="DejaVu Sans" w:cs="DejaVu Sans"/>
          <w:bCs/>
          <w:szCs w:val="32"/>
        </w:rPr>
        <w:t xml:space="preserve"> du bitrate</w:t>
      </w:r>
      <w:r w:rsidR="009C5734">
        <w:rPr>
          <w:rFonts w:eastAsia="DejaVu Sans" w:cs="DejaVu Sans"/>
          <w:bCs/>
          <w:szCs w:val="32"/>
        </w:rPr>
        <w:t>.</w:t>
      </w:r>
      <w:r w:rsidR="0044216E">
        <w:rPr>
          <w:rFonts w:eastAsia="DejaVu Sans" w:cs="DejaVu Sans"/>
          <w:bCs/>
          <w:szCs w:val="32"/>
        </w:rPr>
        <w:t xml:space="preserve"> Nous avons donc utilisé un logiciel de montage vidéo basique pour </w:t>
      </w:r>
      <w:r w:rsidR="001A6484">
        <w:rPr>
          <w:rFonts w:eastAsia="DejaVu Sans" w:cs="DejaVu Sans"/>
          <w:bCs/>
          <w:szCs w:val="32"/>
        </w:rPr>
        <w:t>dupliquer la vidéo</w:t>
      </w:r>
      <w:r w:rsidR="000F30C0">
        <w:rPr>
          <w:rFonts w:eastAsia="DejaVu Sans" w:cs="DejaVu Sans"/>
          <w:bCs/>
          <w:szCs w:val="32"/>
        </w:rPr>
        <w:t xml:space="preserve"> </w:t>
      </w:r>
      <w:r w:rsidR="001A6484">
        <w:rPr>
          <w:rFonts w:eastAsia="DejaVu Sans" w:cs="DejaVu Sans"/>
          <w:bCs/>
          <w:szCs w:val="32"/>
        </w:rPr>
        <w:t>un certain nombre de fois jusqu’à obtenir 2 medias source, le premier long de 1 minute et le second long de 3 minutes.</w:t>
      </w:r>
      <w:r w:rsidR="00B3499A">
        <w:rPr>
          <w:rFonts w:eastAsia="DejaVu Sans" w:cs="DejaVu Sans"/>
          <w:bCs/>
          <w:szCs w:val="32"/>
        </w:rPr>
        <w:t xml:space="preserve"> Ces deux média nous ont servis de base pour le reste de nos test</w:t>
      </w:r>
      <w:r w:rsidR="00DE1CDF">
        <w:rPr>
          <w:rFonts w:eastAsia="DejaVu Sans" w:cs="DejaVu Sans"/>
          <w:bCs/>
          <w:szCs w:val="32"/>
        </w:rPr>
        <w:t>s</w:t>
      </w:r>
      <w:r w:rsidR="00B3499A">
        <w:rPr>
          <w:rFonts w:eastAsia="DejaVu Sans" w:cs="DejaVu Sans"/>
          <w:bCs/>
          <w:szCs w:val="32"/>
        </w:rPr>
        <w:t>.</w:t>
      </w:r>
    </w:p>
    <w:p w14:paraId="34D28A0D" w14:textId="1D087C2B" w:rsidR="001A2B2D" w:rsidRDefault="00366577" w:rsidP="001E44DA">
      <w:pPr>
        <w:pStyle w:val="Corpsdetexte"/>
        <w:ind w:firstLine="0"/>
        <w:jc w:val="both"/>
        <w:rPr>
          <w:rFonts w:eastAsia="DejaVu Sans" w:cs="DejaVu Sans"/>
          <w:bCs/>
          <w:szCs w:val="32"/>
        </w:rPr>
      </w:pPr>
      <w:r>
        <w:rPr>
          <w:rFonts w:eastAsia="DejaVu Sans" w:cs="DejaVu Sans"/>
          <w:bCs/>
          <w:szCs w:val="32"/>
        </w:rPr>
        <w:tab/>
        <w:t xml:space="preserve">L’encodage au format </w:t>
      </w:r>
      <w:proofErr w:type="spellStart"/>
      <w:r>
        <w:rPr>
          <w:rFonts w:eastAsia="DejaVu Sans" w:cs="DejaVu Sans"/>
          <w:bCs/>
          <w:szCs w:val="32"/>
        </w:rPr>
        <w:t>YUV</w:t>
      </w:r>
      <w:proofErr w:type="spellEnd"/>
      <w:r>
        <w:rPr>
          <w:rFonts w:eastAsia="DejaVu Sans" w:cs="DejaVu Sans"/>
          <w:bCs/>
          <w:szCs w:val="32"/>
        </w:rPr>
        <w:t xml:space="preserve"> est assez fastidieux car il est non seulement obligatoire pour travailler avec kvazaar</w:t>
      </w:r>
      <w:r w:rsidR="0048793B">
        <w:rPr>
          <w:rFonts w:eastAsia="DejaVu Sans" w:cs="DejaVu Sans"/>
          <w:bCs/>
          <w:szCs w:val="32"/>
        </w:rPr>
        <w:t xml:space="preserve"> </w:t>
      </w:r>
      <w:r w:rsidR="002D0860">
        <w:rPr>
          <w:rFonts w:eastAsia="DejaVu Sans" w:cs="DejaVu Sans"/>
          <w:bCs/>
          <w:szCs w:val="32"/>
        </w:rPr>
        <w:t>mais</w:t>
      </w:r>
      <w:r w:rsidR="0048793B">
        <w:rPr>
          <w:rFonts w:eastAsia="DejaVu Sans" w:cs="DejaVu Sans"/>
          <w:bCs/>
          <w:szCs w:val="32"/>
        </w:rPr>
        <w:t xml:space="preserve"> il demande un</w:t>
      </w:r>
      <w:r>
        <w:rPr>
          <w:rFonts w:eastAsia="DejaVu Sans" w:cs="DejaVu Sans"/>
          <w:bCs/>
          <w:szCs w:val="32"/>
        </w:rPr>
        <w:t xml:space="preserve"> temps et une puissance de calcul énorme. Par </w:t>
      </w:r>
      <w:r w:rsidR="0048793B">
        <w:rPr>
          <w:rFonts w:eastAsia="DejaVu Sans" w:cs="DejaVu Sans"/>
          <w:bCs/>
          <w:szCs w:val="32"/>
        </w:rPr>
        <w:t>exemple pour n</w:t>
      </w:r>
      <w:r>
        <w:rPr>
          <w:rFonts w:eastAsia="DejaVu Sans" w:cs="DejaVu Sans"/>
          <w:bCs/>
          <w:szCs w:val="32"/>
        </w:rPr>
        <w:t>otre média de test de 3 minutes, il a fallu plus de 40 minutes</w:t>
      </w:r>
      <w:r w:rsidR="0048793B">
        <w:rPr>
          <w:rFonts w:eastAsia="DejaVu Sans" w:cs="DejaVu Sans"/>
          <w:bCs/>
          <w:szCs w:val="32"/>
        </w:rPr>
        <w:t xml:space="preserve">. De plus les </w:t>
      </w:r>
      <w:r w:rsidR="0004431A">
        <w:rPr>
          <w:rFonts w:eastAsia="DejaVu Sans" w:cs="DejaVu Sans"/>
          <w:bCs/>
          <w:szCs w:val="32"/>
        </w:rPr>
        <w:t>fichier</w:t>
      </w:r>
      <w:r w:rsidR="00B83B4D">
        <w:rPr>
          <w:rFonts w:eastAsia="DejaVu Sans" w:cs="DejaVu Sans"/>
          <w:bCs/>
          <w:szCs w:val="32"/>
        </w:rPr>
        <w:t>s</w:t>
      </w:r>
      <w:r w:rsidR="0004431A">
        <w:rPr>
          <w:rFonts w:eastAsia="DejaVu Sans" w:cs="DejaVu Sans"/>
          <w:bCs/>
          <w:szCs w:val="32"/>
        </w:rPr>
        <w:t xml:space="preserve"> générées au format </w:t>
      </w:r>
      <w:proofErr w:type="spellStart"/>
      <w:r w:rsidR="0004431A">
        <w:rPr>
          <w:rFonts w:eastAsia="DejaVu Sans" w:cs="DejaVu Sans"/>
          <w:bCs/>
          <w:szCs w:val="32"/>
        </w:rPr>
        <w:t>YUV</w:t>
      </w:r>
      <w:proofErr w:type="spellEnd"/>
      <w:r w:rsidR="0004431A">
        <w:rPr>
          <w:rFonts w:eastAsia="DejaVu Sans" w:cs="DejaVu Sans"/>
          <w:bCs/>
          <w:szCs w:val="32"/>
        </w:rPr>
        <w:t xml:space="preserve"> sont incroyablement lourds, environ </w:t>
      </w:r>
      <w:r w:rsidR="006829ED">
        <w:rPr>
          <w:rFonts w:eastAsia="DejaVu Sans" w:cs="DejaVu Sans"/>
          <w:bCs/>
          <w:szCs w:val="32"/>
        </w:rPr>
        <w:t>50 Go</w:t>
      </w:r>
      <w:r w:rsidR="0004431A">
        <w:rPr>
          <w:rFonts w:eastAsia="DejaVu Sans" w:cs="DejaVu Sans"/>
          <w:bCs/>
          <w:szCs w:val="32"/>
        </w:rPr>
        <w:t xml:space="preserve"> pour 3 minutes de MP4.</w:t>
      </w:r>
      <w:r w:rsidR="006926F2">
        <w:rPr>
          <w:rFonts w:eastAsia="DejaVu Sans" w:cs="DejaVu Sans"/>
          <w:bCs/>
          <w:szCs w:val="32"/>
        </w:rPr>
        <w:t xml:space="preserve"> C’est même à cause de cette taille de fichier que nous n’avons pas testé de</w:t>
      </w:r>
      <w:r w:rsidR="00A109B6">
        <w:rPr>
          <w:rFonts w:eastAsia="DejaVu Sans" w:cs="DejaVu Sans"/>
          <w:bCs/>
          <w:szCs w:val="32"/>
        </w:rPr>
        <w:t>s</w:t>
      </w:r>
      <w:r w:rsidR="006926F2">
        <w:rPr>
          <w:rFonts w:eastAsia="DejaVu Sans" w:cs="DejaVu Sans"/>
          <w:bCs/>
          <w:szCs w:val="32"/>
        </w:rPr>
        <w:t xml:space="preserve"> vidéo</w:t>
      </w:r>
      <w:r w:rsidR="00A109B6">
        <w:rPr>
          <w:rFonts w:eastAsia="DejaVu Sans" w:cs="DejaVu Sans"/>
          <w:bCs/>
          <w:szCs w:val="32"/>
        </w:rPr>
        <w:t>s</w:t>
      </w:r>
      <w:r w:rsidR="006926F2">
        <w:rPr>
          <w:rFonts w:eastAsia="DejaVu Sans" w:cs="DejaVu Sans"/>
          <w:bCs/>
          <w:szCs w:val="32"/>
        </w:rPr>
        <w:t xml:space="preserve"> de plus de 3 minutes.</w:t>
      </w:r>
      <w:r w:rsidR="00AD1649">
        <w:rPr>
          <w:rFonts w:eastAsia="DejaVu Sans" w:cs="DejaVu Sans"/>
          <w:bCs/>
          <w:szCs w:val="32"/>
        </w:rPr>
        <w:t xml:space="preserve"> </w:t>
      </w:r>
      <w:r w:rsidR="00A17A4E">
        <w:rPr>
          <w:rFonts w:eastAsia="DejaVu Sans" w:cs="DejaVu Sans"/>
          <w:bCs/>
          <w:szCs w:val="32"/>
        </w:rPr>
        <w:t xml:space="preserve">Apres avoir obtenu le fichier </w:t>
      </w:r>
      <w:proofErr w:type="spellStart"/>
      <w:r w:rsidR="00A17A4E">
        <w:rPr>
          <w:rFonts w:eastAsia="DejaVu Sans" w:cs="DejaVu Sans"/>
          <w:bCs/>
          <w:szCs w:val="32"/>
        </w:rPr>
        <w:t>YUV</w:t>
      </w:r>
      <w:proofErr w:type="spellEnd"/>
      <w:r w:rsidR="00A17A4E">
        <w:rPr>
          <w:rFonts w:eastAsia="DejaVu Sans" w:cs="DejaVu Sans"/>
          <w:bCs/>
          <w:szCs w:val="32"/>
        </w:rPr>
        <w:t xml:space="preserve">, le découpage avec kvazaar est quasiment un jeu d’enfant, </w:t>
      </w:r>
      <w:r w:rsidR="00BC4DE3">
        <w:rPr>
          <w:rFonts w:eastAsia="DejaVu Sans" w:cs="DejaVu Sans"/>
          <w:bCs/>
          <w:szCs w:val="32"/>
        </w:rPr>
        <w:t xml:space="preserve">il suffit d’utiliser les paramètres souhaités et de lancer la commande. Nous avons développé un script qui automatise le découpage et le </w:t>
      </w:r>
      <w:proofErr w:type="spellStart"/>
      <w:r w:rsidR="00BC4DE3">
        <w:rPr>
          <w:rFonts w:eastAsia="DejaVu Sans" w:cs="DejaVu Sans"/>
          <w:bCs/>
          <w:szCs w:val="32"/>
        </w:rPr>
        <w:t>dashing</w:t>
      </w:r>
      <w:proofErr w:type="spellEnd"/>
      <w:r w:rsidR="00BC4DE3">
        <w:rPr>
          <w:rFonts w:eastAsia="DejaVu Sans" w:cs="DejaVu Sans"/>
          <w:bCs/>
          <w:szCs w:val="32"/>
        </w:rPr>
        <w:t xml:space="preserve"> des segments créés pour ne pas avoir à rester devant l’ordinateur pendant le découpage car bien qu’étant simple à réaliser, il prend du temps et beaucoup de ressource, surtout si on veut avoir </w:t>
      </w:r>
      <w:r w:rsidR="00BC4DE3">
        <w:rPr>
          <w:rFonts w:eastAsia="DejaVu Sans" w:cs="DejaVu Sans"/>
          <w:bCs/>
          <w:szCs w:val="32"/>
        </w:rPr>
        <w:lastRenderedPageBreak/>
        <w:t xml:space="preserve">un grand nombre de bitrate différents pour pouvoir tester </w:t>
      </w:r>
      <w:r w:rsidR="00D21E16">
        <w:rPr>
          <w:rFonts w:eastAsia="DejaVu Sans" w:cs="DejaVu Sans"/>
          <w:bCs/>
          <w:szCs w:val="32"/>
        </w:rPr>
        <w:t>différent</w:t>
      </w:r>
      <w:r w:rsidR="00BC4DE3">
        <w:rPr>
          <w:rFonts w:eastAsia="DejaVu Sans" w:cs="DejaVu Sans"/>
          <w:bCs/>
          <w:szCs w:val="32"/>
        </w:rPr>
        <w:t xml:space="preserve"> </w:t>
      </w:r>
      <w:r w:rsidR="00D21E16">
        <w:rPr>
          <w:rFonts w:eastAsia="DejaVu Sans" w:cs="DejaVu Sans"/>
          <w:bCs/>
          <w:szCs w:val="32"/>
        </w:rPr>
        <w:t>paramètres</w:t>
      </w:r>
      <w:r w:rsidR="00BC4DE3">
        <w:rPr>
          <w:rFonts w:eastAsia="DejaVu Sans" w:cs="DejaVu Sans"/>
          <w:bCs/>
          <w:szCs w:val="32"/>
        </w:rPr>
        <w:t xml:space="preserve"> de bande passante.</w:t>
      </w:r>
    </w:p>
    <w:p w14:paraId="4D2718DB" w14:textId="6785C99E" w:rsidR="0077560D" w:rsidRDefault="006829ED" w:rsidP="00F73802">
      <w:pPr>
        <w:pStyle w:val="Corpsdetexte"/>
        <w:ind w:firstLine="709"/>
        <w:jc w:val="both"/>
        <w:rPr>
          <w:rFonts w:eastAsia="DejaVu Sans" w:cs="DejaVu Sans"/>
          <w:bCs/>
          <w:szCs w:val="32"/>
        </w:rPr>
      </w:pPr>
      <w:r>
        <w:rPr>
          <w:rFonts w:eastAsia="DejaVu Sans" w:cs="DejaVu Sans"/>
          <w:bCs/>
          <w:szCs w:val="32"/>
        </w:rPr>
        <w:t>Nous avons rencontré un certains nombres de problèmes pendant ce projet</w:t>
      </w:r>
      <w:r w:rsidR="0077560D">
        <w:rPr>
          <w:rFonts w:eastAsia="DejaVu Sans" w:cs="DejaVu Sans"/>
          <w:bCs/>
          <w:szCs w:val="32"/>
        </w:rPr>
        <w:t>, des problèmes d’encodage vidéo et des prob</w:t>
      </w:r>
      <w:r w:rsidR="004719DB">
        <w:rPr>
          <w:rFonts w:eastAsia="DejaVu Sans" w:cs="DejaVu Sans"/>
          <w:bCs/>
          <w:szCs w:val="32"/>
        </w:rPr>
        <w:t>lèmes de lecture du flux généré</w:t>
      </w:r>
      <w:r w:rsidR="0077560D">
        <w:rPr>
          <w:rFonts w:eastAsia="DejaVu Sans" w:cs="DejaVu Sans"/>
          <w:bCs/>
          <w:szCs w:val="32"/>
        </w:rPr>
        <w:t xml:space="preserve">. Les problèmes d’encodages vidéo par exemple des images mal encodées ou ayant un bitrate trop faible ont été réglés rapidement en testant de nombreux </w:t>
      </w:r>
      <w:r w:rsidR="00BB359E">
        <w:rPr>
          <w:rFonts w:eastAsia="DejaVu Sans" w:cs="DejaVu Sans"/>
          <w:bCs/>
          <w:szCs w:val="32"/>
        </w:rPr>
        <w:t>paramétrages</w:t>
      </w:r>
      <w:r w:rsidR="0077560D">
        <w:rPr>
          <w:rFonts w:eastAsia="DejaVu Sans" w:cs="DejaVu Sans"/>
          <w:bCs/>
          <w:szCs w:val="32"/>
        </w:rPr>
        <w:t xml:space="preserve"> de kvazaar.</w:t>
      </w:r>
      <w:r w:rsidR="001E622F">
        <w:rPr>
          <w:rFonts w:eastAsia="DejaVu Sans" w:cs="DejaVu Sans"/>
          <w:bCs/>
          <w:szCs w:val="32"/>
        </w:rPr>
        <w:t xml:space="preserve"> </w:t>
      </w:r>
      <w:r w:rsidR="00EF6259">
        <w:rPr>
          <w:rFonts w:eastAsia="DejaVu Sans" w:cs="DejaVu Sans"/>
          <w:bCs/>
          <w:szCs w:val="32"/>
        </w:rPr>
        <w:t>Les problèmes liés aux temps de calcul que cela soit avec ffmpeg ou kvazaar ont été résolu dans les limites de nos machines, nous ne pouvons pas monter au-dessus de 4</w:t>
      </w:r>
      <w:r w:rsidR="00A873D5">
        <w:rPr>
          <w:rFonts w:eastAsia="DejaVu Sans" w:cs="DejaVu Sans"/>
          <w:bCs/>
          <w:szCs w:val="32"/>
        </w:rPr>
        <w:t xml:space="preserve"> processus en parallèle pour décoder car nous n’avons tout simplement pas la configuration requise.</w:t>
      </w:r>
      <w:r w:rsidR="008524C0">
        <w:rPr>
          <w:rFonts w:eastAsia="DejaVu Sans" w:cs="DejaVu Sans"/>
          <w:bCs/>
          <w:szCs w:val="32"/>
        </w:rPr>
        <w:t xml:space="preserve"> Les problèmes concernant le lecteur GPAC n’ont pas tous été résolus. </w:t>
      </w:r>
      <w:r w:rsidR="008A637D">
        <w:rPr>
          <w:rFonts w:eastAsia="DejaVu Sans" w:cs="DejaVu Sans"/>
          <w:bCs/>
          <w:szCs w:val="32"/>
        </w:rPr>
        <w:t>Dans un premier temps il y a les limitations logicielles que nous avons rencontrées</w:t>
      </w:r>
      <w:r w:rsidR="008B4A46">
        <w:rPr>
          <w:rFonts w:eastAsia="DejaVu Sans" w:cs="DejaVu Sans"/>
          <w:bCs/>
          <w:szCs w:val="32"/>
        </w:rPr>
        <w:t xml:space="preserve">. En effet GPAC limite (malgré lui, le lecteur plante si on pousse </w:t>
      </w:r>
      <w:proofErr w:type="gramStart"/>
      <w:r w:rsidR="008B4A46">
        <w:rPr>
          <w:rFonts w:eastAsia="DejaVu Sans" w:cs="DejaVu Sans"/>
          <w:bCs/>
          <w:szCs w:val="32"/>
        </w:rPr>
        <w:t>le</w:t>
      </w:r>
      <w:r w:rsidR="00F12B91">
        <w:rPr>
          <w:rFonts w:eastAsia="DejaVu Sans" w:cs="DejaVu Sans"/>
          <w:bCs/>
          <w:szCs w:val="32"/>
        </w:rPr>
        <w:t>s</w:t>
      </w:r>
      <w:r w:rsidR="008B4A46">
        <w:rPr>
          <w:rFonts w:eastAsia="DejaVu Sans" w:cs="DejaVu Sans"/>
          <w:bCs/>
          <w:szCs w:val="32"/>
        </w:rPr>
        <w:t xml:space="preserve"> réglages plus haut</w:t>
      </w:r>
      <w:proofErr w:type="gramEnd"/>
      <w:r w:rsidR="008B4A46">
        <w:rPr>
          <w:rFonts w:eastAsia="DejaVu Sans" w:cs="DejaVu Sans"/>
          <w:bCs/>
          <w:szCs w:val="32"/>
        </w:rPr>
        <w:t xml:space="preserve">) </w:t>
      </w:r>
      <w:r w:rsidR="005E71E4">
        <w:rPr>
          <w:rFonts w:eastAsia="DejaVu Sans" w:cs="DejaVu Sans"/>
          <w:bCs/>
          <w:szCs w:val="32"/>
        </w:rPr>
        <w:t>le nombre</w:t>
      </w:r>
      <w:r w:rsidR="008B4A46">
        <w:rPr>
          <w:rFonts w:eastAsia="DejaVu Sans" w:cs="DejaVu Sans"/>
          <w:bCs/>
          <w:szCs w:val="32"/>
        </w:rPr>
        <w:t xml:space="preserve"> de tuiles que l’</w:t>
      </w:r>
      <w:r w:rsidR="00A53E30">
        <w:rPr>
          <w:rFonts w:eastAsia="DejaVu Sans" w:cs="DejaVu Sans"/>
          <w:bCs/>
          <w:szCs w:val="32"/>
        </w:rPr>
        <w:t>on peut découper dans une vidé</w:t>
      </w:r>
      <w:r w:rsidR="00EE4071">
        <w:rPr>
          <w:rFonts w:eastAsia="DejaVu Sans" w:cs="DejaVu Sans"/>
          <w:bCs/>
          <w:szCs w:val="32"/>
        </w:rPr>
        <w:t>o. Nous avons par exemple testé</w:t>
      </w:r>
      <w:r w:rsidR="00A53E30">
        <w:rPr>
          <w:rFonts w:eastAsia="DejaVu Sans" w:cs="DejaVu Sans"/>
          <w:bCs/>
          <w:szCs w:val="32"/>
        </w:rPr>
        <w:t xml:space="preserve"> avec </w:t>
      </w:r>
      <w:r w:rsidR="00D73CA2">
        <w:rPr>
          <w:rFonts w:eastAsia="DejaVu Sans" w:cs="DejaVu Sans"/>
          <w:bCs/>
          <w:szCs w:val="32"/>
        </w:rPr>
        <w:t xml:space="preserve">les découpages suivants </w:t>
      </w:r>
      <w:r w:rsidR="00A53E30">
        <w:rPr>
          <w:rFonts w:eastAsia="DejaVu Sans" w:cs="DejaVu Sans"/>
          <w:bCs/>
          <w:szCs w:val="32"/>
        </w:rPr>
        <w:t>3x3, 4x4, 5x5, 6x6, 7x7, 9x9 et 11x11 tuiles</w:t>
      </w:r>
      <w:r w:rsidR="00D73CA2">
        <w:rPr>
          <w:rFonts w:eastAsia="DejaVu Sans" w:cs="DejaVu Sans"/>
          <w:bCs/>
          <w:szCs w:val="32"/>
        </w:rPr>
        <w:t>.</w:t>
      </w:r>
      <w:r w:rsidR="00EE4071">
        <w:rPr>
          <w:rFonts w:eastAsia="DejaVu Sans" w:cs="DejaVu Sans"/>
          <w:bCs/>
          <w:szCs w:val="32"/>
        </w:rPr>
        <w:t xml:space="preserve"> </w:t>
      </w:r>
      <w:r w:rsidR="00D73CA2">
        <w:rPr>
          <w:rFonts w:eastAsia="DejaVu Sans" w:cs="DejaVu Sans"/>
          <w:bCs/>
          <w:szCs w:val="32"/>
        </w:rPr>
        <w:t>L</w:t>
      </w:r>
      <w:r w:rsidR="00EE4071">
        <w:rPr>
          <w:rFonts w:eastAsia="DejaVu Sans" w:cs="DejaVu Sans"/>
          <w:bCs/>
          <w:szCs w:val="32"/>
        </w:rPr>
        <w:t xml:space="preserve">e lecteur </w:t>
      </w:r>
      <w:r w:rsidR="00D73CA2">
        <w:rPr>
          <w:rFonts w:eastAsia="DejaVu Sans" w:cs="DejaVu Sans"/>
          <w:bCs/>
          <w:szCs w:val="32"/>
        </w:rPr>
        <w:t>charge les tuiles sans aucun problème</w:t>
      </w:r>
      <w:r w:rsidR="00EE4071">
        <w:rPr>
          <w:rFonts w:eastAsia="DejaVu Sans" w:cs="DejaVu Sans"/>
          <w:bCs/>
          <w:szCs w:val="32"/>
        </w:rPr>
        <w:t xml:space="preserve"> jusqu’à 7x7 tuiles au-delàs de cette limite, la vidéo ne charge tout sim</w:t>
      </w:r>
      <w:r w:rsidR="00C6201A">
        <w:rPr>
          <w:rFonts w:eastAsia="DejaVu Sans" w:cs="DejaVu Sans"/>
          <w:bCs/>
          <w:szCs w:val="32"/>
        </w:rPr>
        <w:t>plement pas ou le lecteur crash et cela même si on d</w:t>
      </w:r>
      <w:r w:rsidR="00301858">
        <w:rPr>
          <w:rFonts w:eastAsia="DejaVu Sans" w:cs="DejaVu Sans"/>
          <w:bCs/>
          <w:szCs w:val="32"/>
        </w:rPr>
        <w:t>iminue expressément le bitrate à</w:t>
      </w:r>
      <w:r w:rsidR="00C6201A">
        <w:rPr>
          <w:rFonts w:eastAsia="DejaVu Sans" w:cs="DejaVu Sans"/>
          <w:bCs/>
          <w:szCs w:val="32"/>
        </w:rPr>
        <w:t xml:space="preserve"> une valeur ridicule pour réduire au maximum le temps de téléchargement de chaque segment.</w:t>
      </w:r>
      <w:r w:rsidR="00BA1A1F">
        <w:rPr>
          <w:rFonts w:eastAsia="DejaVu Sans" w:cs="DejaVu Sans"/>
          <w:bCs/>
          <w:szCs w:val="32"/>
        </w:rPr>
        <w:t xml:space="preserve"> Il est important de préciser que cette limite est la même sur la version Windows et Linux. </w:t>
      </w:r>
      <w:r w:rsidR="007D272E">
        <w:rPr>
          <w:rFonts w:eastAsia="DejaVu Sans" w:cs="DejaVu Sans"/>
          <w:bCs/>
          <w:szCs w:val="32"/>
        </w:rPr>
        <w:t>Nous nous sommes donc accommodés de cette limite c’est pourquoi le maximum de tuiles que nous avons testé est de 49.</w:t>
      </w:r>
      <w:r w:rsidR="005E71E4">
        <w:rPr>
          <w:rFonts w:eastAsia="DejaVu Sans" w:cs="DejaVu Sans"/>
          <w:bCs/>
          <w:szCs w:val="32"/>
        </w:rPr>
        <w:t xml:space="preserve"> Un second problème que  nous avons rencontré est la configuration du lecteur. Il dispose d’un fichier de configuration nommé « </w:t>
      </w:r>
      <w:proofErr w:type="spellStart"/>
      <w:r w:rsidR="005E71E4">
        <w:rPr>
          <w:rFonts w:eastAsia="DejaVu Sans" w:cs="DejaVu Sans"/>
          <w:bCs/>
          <w:szCs w:val="32"/>
        </w:rPr>
        <w:t>gpac.cfg</w:t>
      </w:r>
      <w:proofErr w:type="spellEnd"/>
      <w:r w:rsidR="005E71E4">
        <w:rPr>
          <w:rFonts w:eastAsia="DejaVu Sans" w:cs="DejaVu Sans"/>
          <w:bCs/>
          <w:szCs w:val="32"/>
        </w:rPr>
        <w:t xml:space="preserve"> » qui permet de régler </w:t>
      </w:r>
      <w:r w:rsidR="00846D3A">
        <w:rPr>
          <w:rFonts w:eastAsia="DejaVu Sans" w:cs="DejaVu Sans"/>
          <w:bCs/>
          <w:szCs w:val="32"/>
        </w:rPr>
        <w:t>les paramètres du streaming DASH</w:t>
      </w:r>
      <w:r w:rsidR="0022293E">
        <w:rPr>
          <w:rFonts w:eastAsia="DejaVu Sans" w:cs="DejaVu Sans"/>
          <w:bCs/>
          <w:szCs w:val="32"/>
        </w:rPr>
        <w:t>, notamment l’algorithme de sélection des bitrates, l’adaptation par rapport à la bande passante disponible ou par rapport à la capacité du buffer.</w:t>
      </w:r>
      <w:r w:rsidR="001E7CE0">
        <w:rPr>
          <w:rFonts w:eastAsia="DejaVu Sans" w:cs="DejaVu Sans"/>
          <w:bCs/>
          <w:szCs w:val="32"/>
        </w:rPr>
        <w:t xml:space="preserve"> Nous avons testé plusieurs configurations différentes mais nous avons </w:t>
      </w:r>
      <w:r w:rsidR="00CE71BC">
        <w:rPr>
          <w:rFonts w:eastAsia="DejaVu Sans" w:cs="DejaVu Sans"/>
          <w:bCs/>
          <w:szCs w:val="32"/>
        </w:rPr>
        <w:t>à</w:t>
      </w:r>
      <w:r w:rsidR="001E7CE0">
        <w:rPr>
          <w:rFonts w:eastAsia="DejaVu Sans" w:cs="DejaVu Sans"/>
          <w:bCs/>
          <w:szCs w:val="32"/>
        </w:rPr>
        <w:t xml:space="preserve"> chaque fois </w:t>
      </w:r>
      <w:proofErr w:type="gramStart"/>
      <w:r w:rsidR="004762F8">
        <w:rPr>
          <w:rFonts w:eastAsia="DejaVu Sans" w:cs="DejaVu Sans"/>
          <w:bCs/>
          <w:szCs w:val="32"/>
        </w:rPr>
        <w:t>obtenu</w:t>
      </w:r>
      <w:proofErr w:type="gramEnd"/>
      <w:r w:rsidR="001E7CE0">
        <w:rPr>
          <w:rFonts w:eastAsia="DejaVu Sans" w:cs="DejaVu Sans"/>
          <w:bCs/>
          <w:szCs w:val="32"/>
        </w:rPr>
        <w:t xml:space="preserve"> les mêmes résultats.</w:t>
      </w:r>
      <w:r w:rsidR="00E918FA">
        <w:rPr>
          <w:rFonts w:eastAsia="DejaVu Sans" w:cs="DejaVu Sans"/>
          <w:bCs/>
          <w:szCs w:val="32"/>
        </w:rPr>
        <w:t xml:space="preserve"> </w:t>
      </w:r>
      <w:r w:rsidR="00301858">
        <w:rPr>
          <w:rFonts w:eastAsia="DejaVu Sans" w:cs="DejaVu Sans"/>
          <w:bCs/>
          <w:szCs w:val="32"/>
        </w:rPr>
        <w:t>L</w:t>
      </w:r>
      <w:r w:rsidR="003E1CEC">
        <w:rPr>
          <w:rFonts w:eastAsia="DejaVu Sans" w:cs="DejaVu Sans"/>
          <w:bCs/>
          <w:szCs w:val="32"/>
        </w:rPr>
        <w:t xml:space="preserve">e lecteur </w:t>
      </w:r>
      <w:r w:rsidR="00FD2384">
        <w:rPr>
          <w:rFonts w:eastAsia="DejaVu Sans" w:cs="DejaVu Sans"/>
          <w:bCs/>
          <w:szCs w:val="32"/>
        </w:rPr>
        <w:t>force</w:t>
      </w:r>
      <w:r w:rsidR="003E1CEC">
        <w:rPr>
          <w:rFonts w:eastAsia="DejaVu Sans" w:cs="DejaVu Sans"/>
          <w:bCs/>
          <w:szCs w:val="32"/>
        </w:rPr>
        <w:t xml:space="preserve"> tou</w:t>
      </w:r>
      <w:r w:rsidR="00E918FA">
        <w:rPr>
          <w:rFonts w:eastAsia="DejaVu Sans" w:cs="DejaVu Sans"/>
          <w:bCs/>
          <w:szCs w:val="32"/>
        </w:rPr>
        <w:t>jour</w:t>
      </w:r>
      <w:r w:rsidR="00C732E1">
        <w:rPr>
          <w:rFonts w:eastAsia="DejaVu Sans" w:cs="DejaVu Sans"/>
          <w:bCs/>
          <w:szCs w:val="32"/>
        </w:rPr>
        <w:t>s</w:t>
      </w:r>
      <w:r w:rsidR="00E918FA">
        <w:rPr>
          <w:rFonts w:eastAsia="DejaVu Sans" w:cs="DejaVu Sans"/>
          <w:bCs/>
          <w:szCs w:val="32"/>
        </w:rPr>
        <w:t xml:space="preserve"> un bitrate égal </w:t>
      </w:r>
      <w:r w:rsidR="005644BE">
        <w:rPr>
          <w:rFonts w:eastAsia="DejaVu Sans" w:cs="DejaVu Sans"/>
          <w:bCs/>
          <w:szCs w:val="32"/>
        </w:rPr>
        <w:t xml:space="preserve">sur l’ensemble des tuiles </w:t>
      </w:r>
      <w:r w:rsidR="0082309C">
        <w:rPr>
          <w:rFonts w:eastAsia="DejaVu Sans" w:cs="DejaVu Sans"/>
          <w:bCs/>
          <w:szCs w:val="32"/>
        </w:rPr>
        <w:t>et cela même forçant</w:t>
      </w:r>
      <w:r w:rsidR="00E918FA">
        <w:rPr>
          <w:rFonts w:eastAsia="DejaVu Sans" w:cs="DejaVu Sans"/>
          <w:bCs/>
          <w:szCs w:val="32"/>
        </w:rPr>
        <w:t xml:space="preserve"> la priorité de certaines tuiles à l’encodage en spécifiant </w:t>
      </w:r>
      <w:r w:rsidR="00437405">
        <w:rPr>
          <w:rFonts w:eastAsia="DejaVu Sans" w:cs="DejaVu Sans"/>
          <w:bCs/>
          <w:szCs w:val="32"/>
        </w:rPr>
        <w:t xml:space="preserve">la </w:t>
      </w:r>
      <w:proofErr w:type="spellStart"/>
      <w:r w:rsidR="00437405">
        <w:rPr>
          <w:rFonts w:eastAsia="DejaVu Sans" w:cs="DejaVu Sans"/>
          <w:bCs/>
          <w:szCs w:val="32"/>
        </w:rPr>
        <w:t>QPMAP</w:t>
      </w:r>
      <w:proofErr w:type="spellEnd"/>
      <w:r w:rsidR="00D23F68">
        <w:rPr>
          <w:rFonts w:eastAsia="DejaVu Sans" w:cs="DejaVu Sans"/>
          <w:bCs/>
          <w:szCs w:val="32"/>
        </w:rPr>
        <w:t xml:space="preserve"> dan</w:t>
      </w:r>
      <w:r w:rsidR="00AF5B2A">
        <w:rPr>
          <w:rFonts w:eastAsia="DejaVu Sans" w:cs="DejaVu Sans"/>
          <w:bCs/>
          <w:szCs w:val="32"/>
        </w:rPr>
        <w:t>s</w:t>
      </w:r>
      <w:r w:rsidR="00D23F68">
        <w:rPr>
          <w:rFonts w:eastAsia="DejaVu Sans" w:cs="DejaVu Sans"/>
          <w:bCs/>
          <w:szCs w:val="32"/>
        </w:rPr>
        <w:t xml:space="preserve"> un fichier texte. La</w:t>
      </w:r>
      <w:r w:rsidR="00437405">
        <w:rPr>
          <w:rFonts w:eastAsia="DejaVu Sans" w:cs="DejaVu Sans"/>
          <w:bCs/>
          <w:szCs w:val="32"/>
        </w:rPr>
        <w:t xml:space="preserve"> « </w:t>
      </w:r>
      <w:proofErr w:type="spellStart"/>
      <w:r w:rsidR="00437405">
        <w:rPr>
          <w:rFonts w:eastAsia="DejaVu Sans" w:cs="DejaVu Sans"/>
          <w:bCs/>
          <w:szCs w:val="32"/>
        </w:rPr>
        <w:t>quality</w:t>
      </w:r>
      <w:proofErr w:type="spellEnd"/>
      <w:r w:rsidR="00437405">
        <w:rPr>
          <w:rFonts w:eastAsia="DejaVu Sans" w:cs="DejaVu Sans"/>
          <w:bCs/>
          <w:szCs w:val="32"/>
        </w:rPr>
        <w:t xml:space="preserve"> </w:t>
      </w:r>
      <w:proofErr w:type="spellStart"/>
      <w:r w:rsidR="00437405">
        <w:rPr>
          <w:rFonts w:eastAsia="DejaVu Sans" w:cs="DejaVu Sans"/>
          <w:bCs/>
          <w:szCs w:val="32"/>
        </w:rPr>
        <w:t>priority</w:t>
      </w:r>
      <w:proofErr w:type="spellEnd"/>
      <w:r w:rsidR="00437405">
        <w:rPr>
          <w:rFonts w:eastAsia="DejaVu Sans" w:cs="DejaVu Sans"/>
          <w:bCs/>
          <w:szCs w:val="32"/>
        </w:rPr>
        <w:t xml:space="preserve"> </w:t>
      </w:r>
      <w:proofErr w:type="spellStart"/>
      <w:r w:rsidR="00437405">
        <w:rPr>
          <w:rFonts w:eastAsia="DejaVu Sans" w:cs="DejaVu Sans"/>
          <w:bCs/>
          <w:szCs w:val="32"/>
        </w:rPr>
        <w:t>map</w:t>
      </w:r>
      <w:proofErr w:type="spellEnd"/>
      <w:r w:rsidR="00437405">
        <w:rPr>
          <w:rFonts w:eastAsia="DejaVu Sans" w:cs="DejaVu Sans"/>
          <w:bCs/>
          <w:szCs w:val="32"/>
        </w:rPr>
        <w:t> » est une simple matrice d’entiers positif donnant la priorité de chaque tui</w:t>
      </w:r>
      <w:r w:rsidR="00676300">
        <w:rPr>
          <w:rFonts w:eastAsia="DejaVu Sans" w:cs="DejaVu Sans"/>
          <w:bCs/>
          <w:szCs w:val="32"/>
        </w:rPr>
        <w:t>le, 0 étant la plus prioritaire.</w:t>
      </w:r>
      <w:r w:rsidR="0082309C">
        <w:rPr>
          <w:rFonts w:eastAsia="DejaVu Sans" w:cs="DejaVu Sans"/>
          <w:bCs/>
          <w:szCs w:val="32"/>
        </w:rPr>
        <w:t xml:space="preserve"> Elle permet par exemple de définir la zone centrale comme la zone la plus prioritaire (qui reçoit le bitrate le plus élevé)</w:t>
      </w:r>
      <w:r w:rsidR="00287110">
        <w:rPr>
          <w:rFonts w:eastAsia="DejaVu Sans" w:cs="DejaVu Sans"/>
          <w:bCs/>
          <w:szCs w:val="32"/>
        </w:rPr>
        <w:t>.</w:t>
      </w:r>
      <w:r w:rsidR="00D2404F">
        <w:rPr>
          <w:rFonts w:eastAsia="DejaVu Sans" w:cs="DejaVu Sans"/>
          <w:bCs/>
          <w:szCs w:val="32"/>
        </w:rPr>
        <w:t xml:space="preserve"> C’est deux limitation</w:t>
      </w:r>
      <w:r w:rsidR="00C25DFC">
        <w:rPr>
          <w:rFonts w:eastAsia="DejaVu Sans" w:cs="DejaVu Sans"/>
          <w:bCs/>
          <w:szCs w:val="32"/>
        </w:rPr>
        <w:t>s</w:t>
      </w:r>
      <w:r w:rsidR="00D2404F">
        <w:rPr>
          <w:rFonts w:eastAsia="DejaVu Sans" w:cs="DejaVu Sans"/>
          <w:bCs/>
          <w:szCs w:val="32"/>
        </w:rPr>
        <w:t xml:space="preserve"> du lecteur </w:t>
      </w:r>
      <w:r w:rsidR="004444F5">
        <w:rPr>
          <w:rFonts w:eastAsia="DejaVu Sans" w:cs="DejaVu Sans"/>
          <w:bCs/>
          <w:szCs w:val="32"/>
        </w:rPr>
        <w:t>GPAC</w:t>
      </w:r>
      <w:r w:rsidR="00D2404F">
        <w:rPr>
          <w:rFonts w:eastAsia="DejaVu Sans" w:cs="DejaVu Sans"/>
          <w:bCs/>
          <w:szCs w:val="32"/>
        </w:rPr>
        <w:t xml:space="preserve"> nous ont poussé à chercher un autre lecteur plus stable.</w:t>
      </w:r>
      <w:r w:rsidR="00723D5E">
        <w:rPr>
          <w:rFonts w:eastAsia="DejaVu Sans" w:cs="DejaVu Sans"/>
          <w:bCs/>
          <w:szCs w:val="32"/>
        </w:rPr>
        <w:t xml:space="preserve"> </w:t>
      </w:r>
      <w:r w:rsidR="004230D8">
        <w:rPr>
          <w:rFonts w:eastAsia="DejaVu Sans" w:cs="DejaVu Sans"/>
          <w:bCs/>
          <w:szCs w:val="32"/>
        </w:rPr>
        <w:t xml:space="preserve">Nous avons fini par trouver un projet de lecteur DASH en </w:t>
      </w:r>
      <w:r w:rsidR="0016472A">
        <w:rPr>
          <w:rFonts w:eastAsia="DejaVu Sans" w:cs="DejaVu Sans"/>
          <w:bCs/>
          <w:szCs w:val="32"/>
        </w:rPr>
        <w:t>JavaScript</w:t>
      </w:r>
      <w:r w:rsidR="00E37609">
        <w:rPr>
          <w:rFonts w:eastAsia="DejaVu Sans" w:cs="DejaVu Sans"/>
          <w:bCs/>
          <w:szCs w:val="32"/>
        </w:rPr>
        <w:t>. Nous avons tenté de l’implémenter dans une page web</w:t>
      </w:r>
      <w:r w:rsidR="00496D91">
        <w:rPr>
          <w:rFonts w:eastAsia="DejaVu Sans" w:cs="DejaVu Sans"/>
          <w:bCs/>
          <w:szCs w:val="32"/>
        </w:rPr>
        <w:t xml:space="preserve"> en utilisant le navigateur Edge de Microsoft car il est le seul compatible nativement avec le projet</w:t>
      </w:r>
      <w:r w:rsidR="00AB16B6">
        <w:rPr>
          <w:rFonts w:eastAsia="DejaVu Sans" w:cs="DejaVu Sans"/>
          <w:bCs/>
          <w:szCs w:val="32"/>
        </w:rPr>
        <w:t xml:space="preserve">. Ce fut un échec et une perte de temps même après avoir essayé de débugger le code source en JavaScript  qui posait problème. Nous avons donc abandonné cette option et nous sommes </w:t>
      </w:r>
      <w:r w:rsidR="008E3893">
        <w:rPr>
          <w:rFonts w:eastAsia="DejaVu Sans" w:cs="DejaVu Sans"/>
          <w:bCs/>
          <w:szCs w:val="32"/>
        </w:rPr>
        <w:t>revenus</w:t>
      </w:r>
      <w:r w:rsidR="00AB16B6">
        <w:rPr>
          <w:rFonts w:eastAsia="DejaVu Sans" w:cs="DejaVu Sans"/>
          <w:bCs/>
          <w:szCs w:val="32"/>
        </w:rPr>
        <w:t xml:space="preserve"> à GPAC.</w:t>
      </w:r>
      <w:r w:rsidR="00747B97">
        <w:rPr>
          <w:rFonts w:eastAsia="DejaVu Sans" w:cs="DejaVu Sans"/>
          <w:bCs/>
          <w:szCs w:val="32"/>
        </w:rPr>
        <w:t xml:space="preserve"> Après avoir longuement testé les différentes configurations, nous avons trouvé que la configuration en mode égal (toutes les tuiles ont le même bitrate) était la </w:t>
      </w:r>
      <w:r w:rsidR="00186A37">
        <w:rPr>
          <w:rFonts w:eastAsia="DejaVu Sans" w:cs="DejaVu Sans"/>
          <w:bCs/>
          <w:szCs w:val="32"/>
        </w:rPr>
        <w:t>meilleure</w:t>
      </w:r>
      <w:r w:rsidR="00747B97">
        <w:rPr>
          <w:rFonts w:eastAsia="DejaVu Sans" w:cs="DejaVu Sans"/>
          <w:bCs/>
          <w:szCs w:val="32"/>
        </w:rPr>
        <w:t xml:space="preserve"> solution en </w:t>
      </w:r>
      <w:r w:rsidR="00186A37">
        <w:rPr>
          <w:rFonts w:eastAsia="DejaVu Sans" w:cs="DejaVu Sans"/>
          <w:bCs/>
          <w:szCs w:val="32"/>
        </w:rPr>
        <w:t>termes</w:t>
      </w:r>
      <w:r w:rsidR="00747B97">
        <w:rPr>
          <w:rFonts w:eastAsia="DejaVu Sans" w:cs="DejaVu Sans"/>
          <w:bCs/>
          <w:szCs w:val="32"/>
        </w:rPr>
        <w:t xml:space="preserve"> de stabilité du lecteur</w:t>
      </w:r>
      <w:r w:rsidR="00186A37">
        <w:rPr>
          <w:rFonts w:eastAsia="DejaVu Sans" w:cs="DejaVu Sans"/>
          <w:bCs/>
          <w:szCs w:val="32"/>
        </w:rPr>
        <w:t>, c’est celle qui ne faisait pas planter le lecteur.</w:t>
      </w:r>
      <w:r w:rsidR="002624C7">
        <w:rPr>
          <w:rFonts w:eastAsia="DejaVu Sans" w:cs="DejaVu Sans"/>
          <w:bCs/>
          <w:szCs w:val="32"/>
        </w:rPr>
        <w:t xml:space="preserve"> </w:t>
      </w:r>
      <w:r w:rsidR="008726D1">
        <w:rPr>
          <w:rFonts w:eastAsia="DejaVu Sans" w:cs="DejaVu Sans"/>
          <w:bCs/>
          <w:szCs w:val="32"/>
        </w:rPr>
        <w:t>Dans la documentation du lecteur il est dit succinctement que seules les tuiles affichées à l’écran sont chargée et que ces dernières forment la ROI, c’est-à-dire qu’elles reçoivent un bitrate plus élevé. Cependant d</w:t>
      </w:r>
      <w:r w:rsidR="00FA7E02">
        <w:rPr>
          <w:rFonts w:eastAsia="DejaVu Sans" w:cs="DejaVu Sans"/>
          <w:bCs/>
          <w:szCs w:val="32"/>
        </w:rPr>
        <w:t xml:space="preserve">’après nos </w:t>
      </w:r>
      <w:r w:rsidR="008726D1">
        <w:rPr>
          <w:rFonts w:eastAsia="DejaVu Sans" w:cs="DejaVu Sans"/>
          <w:bCs/>
          <w:szCs w:val="32"/>
        </w:rPr>
        <w:t>observation</w:t>
      </w:r>
      <w:r w:rsidR="00FA7E02">
        <w:rPr>
          <w:rFonts w:eastAsia="DejaVu Sans" w:cs="DejaVu Sans"/>
          <w:bCs/>
          <w:szCs w:val="32"/>
        </w:rPr>
        <w:t>, l’intégralité des tuiles est chargée dans le buffer même si celles si ne sont pas visibles</w:t>
      </w:r>
      <w:r w:rsidR="00C71A06">
        <w:rPr>
          <w:rFonts w:eastAsia="DejaVu Sans" w:cs="DejaVu Sans"/>
          <w:bCs/>
          <w:szCs w:val="32"/>
        </w:rPr>
        <w:t xml:space="preserve"> car la bande passante minimale requise doit </w:t>
      </w:r>
      <w:r w:rsidR="00AC6330">
        <w:rPr>
          <w:rFonts w:eastAsia="DejaVu Sans" w:cs="DejaVu Sans"/>
          <w:bCs/>
          <w:szCs w:val="32"/>
        </w:rPr>
        <w:t>être supérieur ou égale au bitrate de la vidéo complète</w:t>
      </w:r>
      <w:r w:rsidR="00565B1F">
        <w:rPr>
          <w:rFonts w:eastAsia="DejaVu Sans" w:cs="DejaVu Sans"/>
          <w:bCs/>
          <w:szCs w:val="32"/>
        </w:rPr>
        <w:t xml:space="preserve"> pas uniquement le bitrate d’une seule tuile</w:t>
      </w:r>
      <w:r w:rsidR="00FA7E02">
        <w:rPr>
          <w:rFonts w:eastAsia="DejaVu Sans" w:cs="DejaVu Sans"/>
          <w:bCs/>
          <w:szCs w:val="32"/>
        </w:rPr>
        <w:t>.</w:t>
      </w:r>
      <w:r w:rsidR="00DF45F4">
        <w:rPr>
          <w:rFonts w:eastAsia="DejaVu Sans" w:cs="DejaVu Sans"/>
          <w:bCs/>
          <w:szCs w:val="32"/>
        </w:rPr>
        <w:t xml:space="preserve"> Cela ne reste qu’une supposition car il faudrait </w:t>
      </w:r>
      <w:r w:rsidR="007F2081">
        <w:rPr>
          <w:rFonts w:eastAsia="DejaVu Sans" w:cs="DejaVu Sans"/>
          <w:bCs/>
          <w:szCs w:val="32"/>
        </w:rPr>
        <w:t>analyser intégralement le code source du lecteur pour être sûr de son comportement.</w:t>
      </w:r>
      <w:r w:rsidR="00AD4B7D">
        <w:rPr>
          <w:rFonts w:eastAsia="DejaVu Sans" w:cs="DejaVu Sans"/>
          <w:bCs/>
          <w:szCs w:val="32"/>
        </w:rPr>
        <w:t xml:space="preserve"> Nous avons aussi </w:t>
      </w:r>
      <w:r w:rsidR="00E95B0C">
        <w:rPr>
          <w:rFonts w:eastAsia="DejaVu Sans" w:cs="DejaVu Sans"/>
          <w:bCs/>
          <w:szCs w:val="32"/>
        </w:rPr>
        <w:t>réalisé</w:t>
      </w:r>
      <w:r w:rsidR="00AD4B7D">
        <w:rPr>
          <w:rFonts w:eastAsia="DejaVu Sans" w:cs="DejaVu Sans"/>
          <w:bCs/>
          <w:szCs w:val="32"/>
        </w:rPr>
        <w:t xml:space="preserve"> une </w:t>
      </w:r>
      <w:r w:rsidR="00AD4B7D">
        <w:rPr>
          <w:rFonts w:eastAsia="DejaVu Sans" w:cs="DejaVu Sans"/>
          <w:bCs/>
          <w:szCs w:val="32"/>
        </w:rPr>
        <w:lastRenderedPageBreak/>
        <w:t xml:space="preserve">documentation </w:t>
      </w:r>
      <w:r w:rsidR="00E95B0C">
        <w:rPr>
          <w:rFonts w:eastAsia="DejaVu Sans" w:cs="DejaVu Sans"/>
          <w:bCs/>
          <w:szCs w:val="32"/>
        </w:rPr>
        <w:t>sous forme d’un fichier texte</w:t>
      </w:r>
      <w:r w:rsidR="00CD20B7">
        <w:rPr>
          <w:rFonts w:eastAsia="DejaVu Sans" w:cs="DejaVu Sans"/>
          <w:bCs/>
          <w:szCs w:val="32"/>
        </w:rPr>
        <w:t>,</w:t>
      </w:r>
      <w:r w:rsidR="00E95B0C">
        <w:rPr>
          <w:rFonts w:eastAsia="DejaVu Sans" w:cs="DejaVu Sans"/>
          <w:bCs/>
          <w:szCs w:val="32"/>
        </w:rPr>
        <w:t xml:space="preserve"> </w:t>
      </w:r>
      <w:r w:rsidR="00CD20B7">
        <w:rPr>
          <w:rFonts w:eastAsia="DejaVu Sans" w:cs="DejaVu Sans"/>
          <w:bCs/>
          <w:szCs w:val="32"/>
        </w:rPr>
        <w:t>comme annoncé dans le cahier des charges,</w:t>
      </w:r>
      <w:r w:rsidR="00AE6E68">
        <w:rPr>
          <w:rFonts w:eastAsia="DejaVu Sans" w:cs="DejaVu Sans"/>
          <w:bCs/>
          <w:szCs w:val="32"/>
        </w:rPr>
        <w:t xml:space="preserve"> </w:t>
      </w:r>
      <w:r w:rsidR="00AD4B7D">
        <w:rPr>
          <w:rFonts w:eastAsia="DejaVu Sans" w:cs="DejaVu Sans"/>
          <w:bCs/>
          <w:szCs w:val="32"/>
        </w:rPr>
        <w:t xml:space="preserve">pour </w:t>
      </w:r>
      <w:r w:rsidR="00C039BD">
        <w:rPr>
          <w:rFonts w:eastAsia="DejaVu Sans" w:cs="DejaVu Sans"/>
          <w:bCs/>
          <w:szCs w:val="32"/>
        </w:rPr>
        <w:t xml:space="preserve">permettre </w:t>
      </w:r>
      <w:r w:rsidR="00122163">
        <w:rPr>
          <w:rFonts w:eastAsia="DejaVu Sans" w:cs="DejaVu Sans"/>
          <w:bCs/>
          <w:szCs w:val="32"/>
        </w:rPr>
        <w:t>aux futures personnes intéressées</w:t>
      </w:r>
      <w:r w:rsidR="00C039BD">
        <w:rPr>
          <w:rFonts w:eastAsia="DejaVu Sans" w:cs="DejaVu Sans"/>
          <w:bCs/>
          <w:szCs w:val="32"/>
        </w:rPr>
        <w:t xml:space="preserve"> par le sujet de gagner un temps très impor</w:t>
      </w:r>
      <w:r w:rsidR="00122163">
        <w:rPr>
          <w:rFonts w:eastAsia="DejaVu Sans" w:cs="DejaVu Sans"/>
          <w:bCs/>
          <w:szCs w:val="32"/>
        </w:rPr>
        <w:t>tant</w:t>
      </w:r>
      <w:r w:rsidR="003D63C5">
        <w:rPr>
          <w:rFonts w:eastAsia="DejaVu Sans" w:cs="DejaVu Sans"/>
          <w:bCs/>
          <w:szCs w:val="32"/>
        </w:rPr>
        <w:t xml:space="preserve"> et de leur éviter de parcourir de sombres forums.</w:t>
      </w:r>
      <w:r w:rsidR="005C760C">
        <w:rPr>
          <w:rFonts w:eastAsia="DejaVu Sans" w:cs="DejaVu Sans"/>
          <w:bCs/>
          <w:szCs w:val="32"/>
        </w:rPr>
        <w:t xml:space="preserve"> La documentation ainsi que nos différents</w:t>
      </w:r>
      <w:r w:rsidR="00FA02D5">
        <w:rPr>
          <w:rFonts w:eastAsia="DejaVu Sans" w:cs="DejaVu Sans"/>
          <w:bCs/>
          <w:szCs w:val="32"/>
        </w:rPr>
        <w:t xml:space="preserve"> outils, scripts et paramétrages seront disponible pour une durée</w:t>
      </w:r>
      <w:r w:rsidR="00F628CD">
        <w:rPr>
          <w:rFonts w:eastAsia="DejaVu Sans" w:cs="DejaVu Sans"/>
          <w:bCs/>
          <w:szCs w:val="32"/>
        </w:rPr>
        <w:t xml:space="preserve"> indéterminée (probablement jusqu’à fermeture du site GitHub</w:t>
      </w:r>
      <w:r w:rsidR="008A4B98">
        <w:rPr>
          <w:rFonts w:eastAsia="DejaVu Sans" w:cs="DejaVu Sans"/>
          <w:bCs/>
          <w:szCs w:val="32"/>
        </w:rPr>
        <w:t>,</w:t>
      </w:r>
      <w:r w:rsidR="00F628CD">
        <w:rPr>
          <w:rFonts w:eastAsia="DejaVu Sans" w:cs="DejaVu Sans"/>
          <w:bCs/>
          <w:szCs w:val="32"/>
        </w:rPr>
        <w:t xml:space="preserve"> ce qui ne risque pas d’arriver de sitôt)</w:t>
      </w:r>
      <w:r w:rsidR="00BC7A81">
        <w:rPr>
          <w:rFonts w:eastAsia="DejaVu Sans" w:cs="DejaVu Sans"/>
          <w:bCs/>
          <w:szCs w:val="32"/>
        </w:rPr>
        <w:t>.</w:t>
      </w:r>
    </w:p>
    <w:p w14:paraId="11179E76" w14:textId="436D86CA" w:rsidR="00A95F86" w:rsidRPr="00586E9F" w:rsidRDefault="00746CFC" w:rsidP="00586E9F">
      <w:pPr>
        <w:pStyle w:val="Corpsdetexte"/>
        <w:ind w:firstLine="709"/>
        <w:jc w:val="both"/>
        <w:rPr>
          <w:rFonts w:eastAsia="DejaVu Sans" w:cs="DejaVu Sans"/>
          <w:bCs/>
          <w:szCs w:val="32"/>
        </w:rPr>
      </w:pPr>
      <w:r>
        <w:rPr>
          <w:rFonts w:eastAsia="DejaVu Sans" w:cs="DejaVu Sans"/>
          <w:bCs/>
          <w:szCs w:val="32"/>
        </w:rPr>
        <w:t>En conclusion nous avons réussi à mettre en place la chaine de streaming complète ainsi que la création, ou plutôt le traitement d’un média pour le rendre compatible avec le streaming DASH</w:t>
      </w:r>
      <w:r w:rsidR="00783B78">
        <w:rPr>
          <w:rFonts w:eastAsia="DejaVu Sans" w:cs="DejaVu Sans"/>
          <w:bCs/>
          <w:szCs w:val="32"/>
        </w:rPr>
        <w:t xml:space="preserve">. </w:t>
      </w:r>
      <w:r w:rsidR="000E3473">
        <w:rPr>
          <w:rFonts w:eastAsia="DejaVu Sans" w:cs="DejaVu Sans"/>
          <w:bCs/>
          <w:szCs w:val="32"/>
        </w:rPr>
        <w:t>Concernant l’adaptation dynamique du bitrate, nous avons réussi à avoir une vidéo qui charge différentes qualité en fonction de la bande passante disponible</w:t>
      </w:r>
      <w:r w:rsidR="002C4269">
        <w:rPr>
          <w:rFonts w:eastAsia="DejaVu Sans" w:cs="DejaVu Sans"/>
          <w:bCs/>
          <w:szCs w:val="32"/>
        </w:rPr>
        <w:t>. Cependant nous n’avons pas réussi à contrôler l’algorithme</w:t>
      </w:r>
      <w:r w:rsidR="004F19CD">
        <w:rPr>
          <w:rFonts w:eastAsia="DejaVu Sans" w:cs="DejaVu Sans"/>
          <w:bCs/>
          <w:szCs w:val="32"/>
        </w:rPr>
        <w:t xml:space="preserve"> de manière précise</w:t>
      </w:r>
      <w:r w:rsidR="002C4269">
        <w:rPr>
          <w:rFonts w:eastAsia="DejaVu Sans" w:cs="DejaVu Sans"/>
          <w:bCs/>
          <w:szCs w:val="32"/>
        </w:rPr>
        <w:t>, tous les paramétrages que nous avons testés ne semblent avoir aucun impact</w:t>
      </w:r>
      <w:r w:rsidR="004F19CD">
        <w:rPr>
          <w:rFonts w:eastAsia="DejaVu Sans" w:cs="DejaVu Sans"/>
          <w:bCs/>
          <w:szCs w:val="32"/>
        </w:rPr>
        <w:t xml:space="preserve"> et le seul mode de l’algorithme qui semble fonctionner est celui qui attribue le m</w:t>
      </w:r>
      <w:r w:rsidR="0089498D">
        <w:rPr>
          <w:rFonts w:eastAsia="DejaVu Sans" w:cs="DejaVu Sans"/>
          <w:bCs/>
          <w:szCs w:val="32"/>
        </w:rPr>
        <w:t>ême bitra</w:t>
      </w:r>
      <w:r w:rsidR="008C322E">
        <w:rPr>
          <w:rFonts w:eastAsia="DejaVu Sans" w:cs="DejaVu Sans"/>
          <w:bCs/>
          <w:szCs w:val="32"/>
        </w:rPr>
        <w:t>te à</w:t>
      </w:r>
      <w:r w:rsidR="004F19CD">
        <w:rPr>
          <w:rFonts w:eastAsia="DejaVu Sans" w:cs="DejaVu Sans"/>
          <w:bCs/>
          <w:szCs w:val="32"/>
        </w:rPr>
        <w:t xml:space="preserve"> toutes les tuiles.</w:t>
      </w:r>
      <w:r w:rsidR="00D749B2">
        <w:rPr>
          <w:rFonts w:eastAsia="DejaVu Sans" w:cs="DejaVu Sans"/>
          <w:bCs/>
          <w:szCs w:val="32"/>
        </w:rPr>
        <w:t xml:space="preserve"> Pour la région d’intérêt, nous n’avons </w:t>
      </w:r>
      <w:r w:rsidR="001A6990">
        <w:rPr>
          <w:rFonts w:eastAsia="DejaVu Sans" w:cs="DejaVu Sans"/>
          <w:bCs/>
          <w:szCs w:val="32"/>
        </w:rPr>
        <w:t xml:space="preserve">pas parfaitement maitrisé </w:t>
      </w:r>
      <w:r w:rsidR="00783B78">
        <w:rPr>
          <w:rFonts w:eastAsia="DejaVu Sans" w:cs="DejaVu Sans"/>
          <w:bCs/>
          <w:szCs w:val="32"/>
        </w:rPr>
        <w:t>l’adaptation de la région d’intérêt par rapport à la zone de la vidéo qui est visible.</w:t>
      </w:r>
      <w:r w:rsidR="00EF0DCF">
        <w:rPr>
          <w:rFonts w:eastAsia="DejaVu Sans" w:cs="DejaVu Sans"/>
          <w:bCs/>
          <w:szCs w:val="32"/>
        </w:rPr>
        <w:t xml:space="preserve"> </w:t>
      </w:r>
      <w:r w:rsidR="001A139F">
        <w:rPr>
          <w:rFonts w:eastAsia="DejaVu Sans" w:cs="DejaVu Sans"/>
          <w:bCs/>
          <w:szCs w:val="32"/>
        </w:rPr>
        <w:t xml:space="preserve">De </w:t>
      </w:r>
      <w:r w:rsidR="007E3C97">
        <w:rPr>
          <w:rFonts w:eastAsia="DejaVu Sans" w:cs="DejaVu Sans"/>
          <w:bCs/>
          <w:szCs w:val="32"/>
        </w:rPr>
        <w:t>plus beaucoup d’</w:t>
      </w:r>
      <w:r w:rsidR="00444502">
        <w:rPr>
          <w:rFonts w:eastAsia="DejaVu Sans" w:cs="DejaVu Sans"/>
          <w:bCs/>
          <w:szCs w:val="32"/>
        </w:rPr>
        <w:t>in</w:t>
      </w:r>
      <w:r w:rsidR="007E3C97">
        <w:rPr>
          <w:rFonts w:eastAsia="DejaVu Sans" w:cs="DejaVu Sans"/>
          <w:bCs/>
          <w:szCs w:val="32"/>
        </w:rPr>
        <w:t>co</w:t>
      </w:r>
      <w:r w:rsidR="00444502">
        <w:rPr>
          <w:rFonts w:eastAsia="DejaVu Sans" w:cs="DejaVu Sans"/>
          <w:bCs/>
          <w:szCs w:val="32"/>
        </w:rPr>
        <w:t>n</w:t>
      </w:r>
      <w:r w:rsidR="007E3C97">
        <w:rPr>
          <w:rFonts w:eastAsia="DejaVu Sans" w:cs="DejaVu Sans"/>
          <w:bCs/>
          <w:szCs w:val="32"/>
        </w:rPr>
        <w:t>nue</w:t>
      </w:r>
      <w:r w:rsidR="00444502">
        <w:rPr>
          <w:rFonts w:eastAsia="DejaVu Sans" w:cs="DejaVu Sans"/>
          <w:bCs/>
          <w:szCs w:val="32"/>
        </w:rPr>
        <w:t>s</w:t>
      </w:r>
      <w:r w:rsidR="007E3C97">
        <w:rPr>
          <w:rFonts w:eastAsia="DejaVu Sans" w:cs="DejaVu Sans"/>
          <w:bCs/>
          <w:szCs w:val="32"/>
        </w:rPr>
        <w:t xml:space="preserve"> </w:t>
      </w:r>
      <w:r w:rsidR="00E9552F">
        <w:rPr>
          <w:rFonts w:eastAsia="DejaVu Sans" w:cs="DejaVu Sans"/>
          <w:bCs/>
          <w:szCs w:val="32"/>
        </w:rPr>
        <w:t>perturbent</w:t>
      </w:r>
      <w:r w:rsidR="007E3C97">
        <w:rPr>
          <w:rFonts w:eastAsia="DejaVu Sans" w:cs="DejaVu Sans"/>
          <w:bCs/>
          <w:szCs w:val="32"/>
        </w:rPr>
        <w:t xml:space="preserve"> nos résultats, </w:t>
      </w:r>
      <w:r w:rsidR="00E9552F">
        <w:rPr>
          <w:rFonts w:eastAsia="DejaVu Sans" w:cs="DejaVu Sans"/>
          <w:bCs/>
          <w:szCs w:val="32"/>
        </w:rPr>
        <w:t>la configuration réseau de test étant la plus importante. Notre environnement de test est un réseau domestique ou avec plusieurs appareils connectés au même routeur</w:t>
      </w:r>
      <w:r w:rsidR="0035480B">
        <w:rPr>
          <w:rFonts w:eastAsia="DejaVu Sans" w:cs="DejaVu Sans"/>
          <w:bCs/>
          <w:szCs w:val="32"/>
        </w:rPr>
        <w:t xml:space="preserve"> qui </w:t>
      </w:r>
      <w:r w:rsidR="0016509E">
        <w:rPr>
          <w:rFonts w:eastAsia="DejaVu Sans" w:cs="DejaVu Sans"/>
          <w:bCs/>
          <w:szCs w:val="32"/>
        </w:rPr>
        <w:t>per</w:t>
      </w:r>
      <w:r w:rsidR="00601AF4">
        <w:rPr>
          <w:rFonts w:eastAsia="DejaVu Sans" w:cs="DejaVu Sans"/>
          <w:bCs/>
          <w:szCs w:val="32"/>
        </w:rPr>
        <w:t>turbent la bande pa</w:t>
      </w:r>
      <w:r w:rsidR="003D5AAF">
        <w:rPr>
          <w:rFonts w:eastAsia="DejaVu Sans" w:cs="DejaVu Sans"/>
          <w:bCs/>
          <w:szCs w:val="32"/>
        </w:rPr>
        <w:t>s</w:t>
      </w:r>
      <w:r w:rsidR="00601AF4">
        <w:rPr>
          <w:rFonts w:eastAsia="DejaVu Sans" w:cs="DejaVu Sans"/>
          <w:bCs/>
          <w:szCs w:val="32"/>
        </w:rPr>
        <w:t>sante locale.</w:t>
      </w:r>
      <w:r w:rsidR="00697B1C">
        <w:rPr>
          <w:rFonts w:eastAsia="DejaVu Sans" w:cs="DejaVu Sans"/>
          <w:bCs/>
          <w:szCs w:val="32"/>
        </w:rPr>
        <w:t xml:space="preserve"> La seconde inconnue très importante est l’effet boite noir du lecteur GPAC. En effet bien qu’une documentation soit disponible, elle ne détaille pas le fonctionnement exact du lecteur quant au choix du bitrate et de la région d’intérêt</w:t>
      </w:r>
      <w:r w:rsidR="00B80BF1">
        <w:rPr>
          <w:rFonts w:eastAsia="DejaVu Sans" w:cs="DejaVu Sans"/>
          <w:bCs/>
          <w:szCs w:val="32"/>
        </w:rPr>
        <w:t>.</w:t>
      </w:r>
      <w:r w:rsidR="0003161A">
        <w:rPr>
          <w:rFonts w:eastAsia="DejaVu Sans" w:cs="DejaVu Sans"/>
          <w:bCs/>
          <w:szCs w:val="32"/>
        </w:rPr>
        <w:t xml:space="preserve"> Il faudrait, pour</w:t>
      </w:r>
      <w:r w:rsidR="002708FB">
        <w:rPr>
          <w:rFonts w:eastAsia="DejaVu Sans" w:cs="DejaVu Sans"/>
          <w:bCs/>
          <w:szCs w:val="32"/>
        </w:rPr>
        <w:t xml:space="preserve"> avoir des résultats vraiment exploitables, mettre en place une configuration réseau de laboratoire avec une connexion </w:t>
      </w:r>
      <w:r w:rsidR="009A0FBA">
        <w:rPr>
          <w:rFonts w:eastAsia="DejaVu Sans" w:cs="DejaVu Sans"/>
          <w:bCs/>
          <w:szCs w:val="32"/>
        </w:rPr>
        <w:t>client-serveur</w:t>
      </w:r>
      <w:r w:rsidR="002708FB">
        <w:rPr>
          <w:rFonts w:eastAsia="DejaVu Sans" w:cs="DejaVu Sans"/>
          <w:bCs/>
          <w:szCs w:val="32"/>
        </w:rPr>
        <w:t xml:space="preserve"> dédiée aux tests du lecteur. </w:t>
      </w:r>
      <w:r w:rsidR="00A95F86">
        <w:rPr>
          <w:rFonts w:eastAsia="DejaVu Sans" w:cs="DejaVu Sans"/>
          <w:bCs/>
          <w:szCs w:val="32"/>
        </w:rPr>
        <w:t>Un dernier point qu’il est important de souligner c’est le fait que dans toutes les démonstrations faites par l’équipe GPAC et disponibles sur internet, ils n’utilisent jamais les versions sous Windows et Linux, uniquement celle sous MacOs. Est-il possible que la version sous MacOs soit plus stable et que les version</w:t>
      </w:r>
      <w:r w:rsidR="00E93586">
        <w:rPr>
          <w:rFonts w:eastAsia="DejaVu Sans" w:cs="DejaVu Sans"/>
          <w:bCs/>
          <w:szCs w:val="32"/>
        </w:rPr>
        <w:t>s</w:t>
      </w:r>
      <w:r w:rsidR="00A95F86">
        <w:rPr>
          <w:rFonts w:eastAsia="DejaVu Sans" w:cs="DejaVu Sans"/>
          <w:bCs/>
          <w:szCs w:val="32"/>
        </w:rPr>
        <w:t xml:space="preserve"> portées sur les aut</w:t>
      </w:r>
      <w:r w:rsidR="00E93586">
        <w:rPr>
          <w:rFonts w:eastAsia="DejaVu Sans" w:cs="DejaVu Sans"/>
          <w:bCs/>
          <w:szCs w:val="32"/>
        </w:rPr>
        <w:t>res OS le soit moins ? Mettre en place un environnement de test sous MacOs pourrait être une piste de recherche pour approfondir le sujet</w:t>
      </w:r>
      <w:r w:rsidR="00DE5F8F">
        <w:rPr>
          <w:rFonts w:eastAsia="DejaVu Sans" w:cs="DejaVu Sans"/>
          <w:bCs/>
          <w:szCs w:val="32"/>
        </w:rPr>
        <w:t xml:space="preserve"> et permettrait de vérifier que la stabilité du lecteur n’est pas responsable d’</w:t>
      </w:r>
      <w:r w:rsidR="00EA3205">
        <w:rPr>
          <w:rFonts w:eastAsia="DejaVu Sans" w:cs="DejaVu Sans"/>
          <w:bCs/>
          <w:szCs w:val="32"/>
        </w:rPr>
        <w:t>erreur</w:t>
      </w:r>
      <w:r w:rsidR="003E4100">
        <w:rPr>
          <w:rFonts w:eastAsia="DejaVu Sans" w:cs="DejaVu Sans"/>
          <w:bCs/>
          <w:szCs w:val="32"/>
        </w:rPr>
        <w:t>s</w:t>
      </w:r>
      <w:r w:rsidR="00EA3205">
        <w:rPr>
          <w:rFonts w:eastAsia="DejaVu Sans" w:cs="DejaVu Sans"/>
          <w:bCs/>
          <w:szCs w:val="32"/>
        </w:rPr>
        <w:t xml:space="preserve"> de mesure</w:t>
      </w:r>
      <w:r w:rsidR="00E93586">
        <w:rPr>
          <w:rFonts w:eastAsia="DejaVu Sans" w:cs="DejaVu Sans"/>
          <w:bCs/>
          <w:szCs w:val="32"/>
        </w:rPr>
        <w:t xml:space="preserve">. </w:t>
      </w:r>
      <w:r w:rsidR="005B0455">
        <w:rPr>
          <w:rFonts w:eastAsia="DejaVu Sans" w:cs="DejaVu Sans"/>
          <w:bCs/>
          <w:szCs w:val="32"/>
        </w:rPr>
        <w:t>Le découpage en Tuile est aussi un sujet à approfondir, pourquoi pas avoir un découpage encore plus fin, pourquoi pas de l’ordre du pixel!</w:t>
      </w:r>
    </w:p>
    <w:sectPr w:rsidR="00A95F86" w:rsidRPr="00586E9F" w:rsidSect="003F5E6B">
      <w:headerReference w:type="default" r:id="rId21"/>
      <w:footerReference w:type="even" r:id="rId22"/>
      <w:footerReference w:type="default" r:id="rId23"/>
      <w:pgSz w:w="11900" w:h="16837"/>
      <w:pgMar w:top="2552" w:right="1418" w:bottom="1928" w:left="1418" w:header="709" w:footer="709" w:gutter="0"/>
      <w:cols w:space="720"/>
      <w:formProt w:val="0"/>
      <w:docGrid w:linePitch="36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5FCD71" w14:textId="77777777" w:rsidR="00AA4125" w:rsidRDefault="00AA4125">
      <w:r>
        <w:separator/>
      </w:r>
    </w:p>
  </w:endnote>
  <w:endnote w:type="continuationSeparator" w:id="0">
    <w:p w14:paraId="27C09657" w14:textId="77777777" w:rsidR="00AA4125" w:rsidRDefault="00AA4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02"/>
    <w:family w:val="auto"/>
    <w:pitch w:val="default"/>
  </w:font>
  <w:font w:name="Times">
    <w:panose1 w:val="02020603050405020304"/>
    <w:charset w:val="00"/>
    <w:family w:val="roman"/>
    <w:pitch w:val="variable"/>
    <w:sig w:usb0="E0002EFF" w:usb1="C000785B" w:usb2="00000009" w:usb3="00000000" w:csb0="000001FF" w:csb1="00000000"/>
  </w:font>
  <w:font w:name="DejaVu Sans">
    <w:altName w:val="Times New Roman"/>
    <w:charset w:val="00"/>
    <w:family w:val="auto"/>
    <w:pitch w:val="variable"/>
    <w:sig w:usb0="00000000"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5708" w14:textId="77777777" w:rsidR="006F6A3B" w:rsidRDefault="006F6A3B" w:rsidP="003F5E6B">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4</w:t>
    </w:r>
    <w:r>
      <w:rPr>
        <w:rStyle w:val="Numrodepage"/>
      </w:rPr>
      <w:fldChar w:fldCharType="end"/>
    </w:r>
  </w:p>
  <w:p w14:paraId="73AE9310" w14:textId="77777777" w:rsidR="006F6A3B" w:rsidRDefault="006F6A3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51B2B" w14:textId="067BF8AA" w:rsidR="006F6A3B" w:rsidRPr="006E0321" w:rsidRDefault="00AA4125" w:rsidP="003F5E6B">
    <w:pPr>
      <w:pStyle w:val="NormalWeb"/>
      <w:tabs>
        <w:tab w:val="center" w:pos="4536"/>
        <w:tab w:val="right" w:pos="8931"/>
      </w:tabs>
      <w:spacing w:before="2"/>
      <w:rPr>
        <w:sz w:val="24"/>
      </w:rPr>
    </w:pPr>
    <w:r>
      <w:rPr>
        <w:b/>
        <w:noProof/>
        <w:sz w:val="24"/>
        <w:lang w:eastAsia="ja-JP"/>
      </w:rPr>
      <w:pict w14:anchorId="49EE64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85.25pt;height:34.55pt;visibility:visible;mso-wrap-style:square">
          <v:imagedata r:id="rId1" o:title=""/>
        </v:shape>
      </w:pict>
    </w:r>
    <w:r w:rsidR="006F6A3B">
      <w:rPr>
        <w:b/>
        <w:sz w:val="24"/>
      </w:rPr>
      <w:tab/>
    </w:r>
    <w:r w:rsidR="006F6A3B">
      <w:rPr>
        <w:b/>
        <w:sz w:val="24"/>
      </w:rPr>
      <w:fldChar w:fldCharType="begin"/>
    </w:r>
    <w:r w:rsidR="006F6A3B">
      <w:rPr>
        <w:b/>
        <w:sz w:val="24"/>
      </w:rPr>
      <w:instrText xml:space="preserve"> PAGE \* MERGEFORMAT </w:instrText>
    </w:r>
    <w:r w:rsidR="006F6A3B">
      <w:rPr>
        <w:b/>
        <w:sz w:val="24"/>
      </w:rPr>
      <w:fldChar w:fldCharType="separate"/>
    </w:r>
    <w:r w:rsidR="00126710">
      <w:rPr>
        <w:b/>
        <w:noProof/>
        <w:sz w:val="24"/>
      </w:rPr>
      <w:t>14</w:t>
    </w:r>
    <w:r w:rsidR="006F6A3B">
      <w:rPr>
        <w:b/>
        <w:sz w:val="24"/>
      </w:rPr>
      <w:fldChar w:fldCharType="end"/>
    </w:r>
    <w:r w:rsidR="006F6A3B">
      <w:rPr>
        <w:b/>
        <w:sz w:val="24"/>
      </w:rPr>
      <w:t>/</w:t>
    </w:r>
    <w:r w:rsidR="006F6A3B">
      <w:rPr>
        <w:b/>
        <w:sz w:val="24"/>
      </w:rPr>
      <w:fldChar w:fldCharType="begin"/>
    </w:r>
    <w:r w:rsidR="006F6A3B">
      <w:rPr>
        <w:b/>
        <w:sz w:val="24"/>
      </w:rPr>
      <w:instrText xml:space="preserve"> NUMPAGES  \* MERGEFORMAT </w:instrText>
    </w:r>
    <w:r w:rsidR="006F6A3B">
      <w:rPr>
        <w:b/>
        <w:sz w:val="24"/>
      </w:rPr>
      <w:fldChar w:fldCharType="separate"/>
    </w:r>
    <w:r w:rsidR="00126710">
      <w:rPr>
        <w:b/>
        <w:noProof/>
        <w:sz w:val="24"/>
      </w:rPr>
      <w:t>14</w:t>
    </w:r>
    <w:r w:rsidR="006F6A3B">
      <w:rPr>
        <w:b/>
        <w:sz w:val="24"/>
      </w:rPr>
      <w:fldChar w:fldCharType="end"/>
    </w:r>
    <w:r w:rsidR="006F6A3B">
      <w:rPr>
        <w:b/>
        <w:sz w:val="24"/>
      </w:rPr>
      <w:tab/>
    </w:r>
    <w:r w:rsidR="006F6A3B" w:rsidRPr="006E0321">
      <w:rPr>
        <w:sz w:val="24"/>
      </w:rPr>
      <w:t>Rapport final</w:t>
    </w:r>
  </w:p>
  <w:p w14:paraId="33D0021C" w14:textId="77777777" w:rsidR="006F6A3B" w:rsidRDefault="006F6A3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4A3067" w14:textId="77777777" w:rsidR="00AA4125" w:rsidRDefault="00AA4125">
      <w:r>
        <w:separator/>
      </w:r>
    </w:p>
  </w:footnote>
  <w:footnote w:type="continuationSeparator" w:id="0">
    <w:p w14:paraId="479F9D21" w14:textId="77777777" w:rsidR="00AA4125" w:rsidRDefault="00AA4125">
      <w:r>
        <w:continuationSeparator/>
      </w:r>
    </w:p>
  </w:footnote>
  <w:footnote w:id="1">
    <w:p w14:paraId="69817C6A" w14:textId="3623224B" w:rsidR="0069316C" w:rsidRDefault="0069316C">
      <w:pPr>
        <w:pStyle w:val="Notedebasdepage"/>
      </w:pPr>
      <w:r>
        <w:rPr>
          <w:rStyle w:val="Appelnotedebasdep"/>
        </w:rPr>
        <w:footnoteRef/>
      </w:r>
      <w:r>
        <w:t xml:space="preserve"> </w:t>
      </w:r>
      <w:hyperlink r:id="rId1" w:history="1">
        <w:r w:rsidRPr="00924086">
          <w:rPr>
            <w:rStyle w:val="Lienhypertexte"/>
            <w:i/>
            <w:sz w:val="20"/>
          </w:rPr>
          <w:t>https://github.com/gpac/gpac/wiki/HEVC-Tile-based-adaptation-guide</w:t>
        </w:r>
      </w:hyperlink>
      <w:r>
        <w:rPr>
          <w:i/>
          <w:sz w:val="20"/>
        </w:rPr>
        <w:t xml:space="preserve"> </w:t>
      </w:r>
    </w:p>
  </w:footnote>
  <w:footnote w:id="2">
    <w:p w14:paraId="589C214D" w14:textId="33614158" w:rsidR="00F80A10" w:rsidRDefault="00F80A10">
      <w:pPr>
        <w:pStyle w:val="Notedebasdepage"/>
      </w:pPr>
      <w:r>
        <w:rPr>
          <w:rStyle w:val="Appelnotedebasdep"/>
        </w:rPr>
        <w:footnoteRef/>
      </w:r>
      <w:r>
        <w:t xml:space="preserve"> </w:t>
      </w:r>
      <w:hyperlink r:id="rId2" w:history="1">
        <w:r w:rsidRPr="00F80A10">
          <w:rPr>
            <w:rStyle w:val="Lienhypertexte"/>
            <w:sz w:val="20"/>
          </w:rPr>
          <w:t>https://vimeo.com/214402865</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1D610" w14:textId="4F9082F4" w:rsidR="006F6A3B" w:rsidRPr="006E0321" w:rsidRDefault="00DD6B67" w:rsidP="003F5E6B">
    <w:pPr>
      <w:pStyle w:val="NormalWeb"/>
      <w:tabs>
        <w:tab w:val="center" w:pos="4395"/>
        <w:tab w:val="right" w:pos="9072"/>
      </w:tabs>
      <w:spacing w:before="2"/>
      <w:ind w:right="-6"/>
      <w:rPr>
        <w:sz w:val="24"/>
      </w:rPr>
    </w:pPr>
    <w:r>
      <w:rPr>
        <w:sz w:val="24"/>
      </w:rPr>
      <w:t>Sorbonne Université</w:t>
    </w:r>
    <w:r w:rsidR="006F6A3B" w:rsidRPr="006E0321">
      <w:rPr>
        <w:sz w:val="24"/>
      </w:rPr>
      <w:t xml:space="preserve"> </w:t>
    </w:r>
    <w:r w:rsidR="006F6A3B">
      <w:rPr>
        <w:sz w:val="24"/>
      </w:rPr>
      <w:tab/>
    </w:r>
    <w:r w:rsidR="006F6A3B">
      <w:rPr>
        <w:sz w:val="24"/>
      </w:rPr>
      <w:tab/>
    </w:r>
    <w:r>
      <w:rPr>
        <w:sz w:val="24"/>
      </w:rPr>
      <w:t>Sonia LOUNIS</w:t>
    </w:r>
  </w:p>
  <w:p w14:paraId="789DFCAD" w14:textId="1EAFE1F4" w:rsidR="006F6A3B" w:rsidRPr="006E0321" w:rsidRDefault="006F6A3B" w:rsidP="003F5E6B">
    <w:pPr>
      <w:pStyle w:val="NormalWeb"/>
      <w:tabs>
        <w:tab w:val="center" w:pos="4395"/>
        <w:tab w:val="right" w:pos="9072"/>
      </w:tabs>
      <w:spacing w:before="2"/>
      <w:rPr>
        <w:sz w:val="24"/>
      </w:rPr>
    </w:pPr>
    <w:r>
      <w:rPr>
        <w:sz w:val="24"/>
      </w:rPr>
      <w:t>Master Informatique</w:t>
    </w:r>
    <w:r>
      <w:rPr>
        <w:sz w:val="24"/>
      </w:rPr>
      <w:tab/>
    </w:r>
    <w:r>
      <w:rPr>
        <w:sz w:val="24"/>
      </w:rPr>
      <w:tab/>
    </w:r>
    <w:r w:rsidR="00DD6B67">
      <w:rPr>
        <w:sz w:val="24"/>
      </w:rPr>
      <w:t>Fabien MANSON</w:t>
    </w:r>
  </w:p>
  <w:p w14:paraId="5FF36305" w14:textId="432B377C" w:rsidR="006F6A3B" w:rsidRPr="006E0321" w:rsidRDefault="006F6A3B" w:rsidP="003F5E6B">
    <w:pPr>
      <w:pStyle w:val="NormalWeb"/>
      <w:tabs>
        <w:tab w:val="center" w:pos="4395"/>
        <w:tab w:val="right" w:pos="9072"/>
      </w:tabs>
      <w:spacing w:before="2"/>
      <w:rPr>
        <w:sz w:val="24"/>
      </w:rPr>
    </w:pPr>
    <w:r w:rsidRPr="006E0321">
      <w:rPr>
        <w:sz w:val="24"/>
      </w:rPr>
      <w:t>UE PR</w:t>
    </w:r>
    <w:r w:rsidR="00DD6B67">
      <w:rPr>
        <w:sz w:val="24"/>
      </w:rPr>
      <w:t>ES</w:t>
    </w:r>
    <w:r w:rsidRPr="006E0321">
      <w:rPr>
        <w:sz w:val="24"/>
      </w:rPr>
      <w:t xml:space="preserve"> </w:t>
    </w:r>
    <w:r>
      <w:rPr>
        <w:sz w:val="24"/>
      </w:rPr>
      <w:t>20</w:t>
    </w:r>
    <w:r w:rsidR="00DD6B67">
      <w:rPr>
        <w:sz w:val="24"/>
      </w:rPr>
      <w:t>19</w:t>
    </w:r>
    <w:r>
      <w:rPr>
        <w:sz w:val="24"/>
      </w:rPr>
      <w:t>-</w:t>
    </w:r>
    <w:r w:rsidR="00DD6B67">
      <w:rPr>
        <w:sz w:val="24"/>
      </w:rPr>
      <w:t>20</w:t>
    </w:r>
    <w:r w:rsidRPr="006E0321">
      <w:rPr>
        <w:sz w:val="24"/>
      </w:rPr>
      <w:t xml:space="preserve"> </w:t>
    </w:r>
    <w:r>
      <w:rPr>
        <w:sz w:val="24"/>
      </w:rPr>
      <w:tab/>
    </w:r>
    <w:r w:rsidRPr="006E0321">
      <w:rPr>
        <w:b/>
        <w:sz w:val="24"/>
      </w:rPr>
      <w:t xml:space="preserve">Projet </w:t>
    </w:r>
    <w:r w:rsidR="00DD6B67">
      <w:rPr>
        <w:b/>
        <w:sz w:val="24"/>
      </w:rPr>
      <w:t>14</w:t>
    </w:r>
    <w:r w:rsidRPr="006E0321">
      <w:rPr>
        <w:sz w:val="24"/>
      </w:rPr>
      <w:t xml:space="preserve"> </w:t>
    </w:r>
    <w:r>
      <w:rPr>
        <w:sz w:val="24"/>
      </w:rPr>
      <w:tab/>
    </w:r>
    <w:r w:rsidR="00DD6B67">
      <w:rPr>
        <w:sz w:val="24"/>
      </w:rPr>
      <w:t>Alexandre MAZARS</w:t>
    </w:r>
  </w:p>
  <w:p w14:paraId="172A9F7E" w14:textId="7AAA9C07" w:rsidR="006F6A3B" w:rsidRPr="006E0321" w:rsidRDefault="00DD6B67" w:rsidP="003F5E6B">
    <w:pPr>
      <w:pStyle w:val="NormalWeb"/>
      <w:pBdr>
        <w:bottom w:val="single" w:sz="8" w:space="1" w:color="000000"/>
      </w:pBdr>
      <w:tabs>
        <w:tab w:val="center" w:pos="4395"/>
        <w:tab w:val="right" w:pos="9072"/>
      </w:tabs>
      <w:spacing w:before="2"/>
      <w:rPr>
        <w:sz w:val="24"/>
      </w:rPr>
    </w:pPr>
    <w:r>
      <w:rPr>
        <w:sz w:val="24"/>
      </w:rPr>
      <w:t>Olivier FOURMAUX</w:t>
    </w:r>
    <w:r w:rsidR="006F6A3B" w:rsidRPr="006E0321">
      <w:rPr>
        <w:sz w:val="24"/>
      </w:rPr>
      <w:t xml:space="preserve"> </w:t>
    </w:r>
    <w:r w:rsidR="006F6A3B">
      <w:rPr>
        <w:sz w:val="24"/>
      </w:rPr>
      <w:tab/>
    </w:r>
    <w:r>
      <w:rPr>
        <w:b/>
        <w:sz w:val="24"/>
      </w:rPr>
      <w:t>Impact des ROI dans le streaming vidéo</w:t>
    </w:r>
    <w:r w:rsidR="006F6A3B" w:rsidRPr="006E0321">
      <w:rPr>
        <w:sz w:val="24"/>
      </w:rPr>
      <w:t xml:space="preserve"> </w:t>
    </w:r>
    <w:r w:rsidR="006F6A3B">
      <w:rPr>
        <w:sz w:val="24"/>
      </w:rPr>
      <w:tab/>
    </w:r>
  </w:p>
  <w:p w14:paraId="59357518" w14:textId="77777777" w:rsidR="006F6A3B" w:rsidRDefault="006F6A3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Titre1"/>
      <w:lvlText w:val="%1"/>
      <w:lvlJc w:val="left"/>
      <w:pPr>
        <w:tabs>
          <w:tab w:val="num" w:pos="0"/>
        </w:tabs>
        <w:ind w:left="0" w:firstLine="0"/>
      </w:pPr>
    </w:lvl>
    <w:lvl w:ilvl="1">
      <w:start w:val="1"/>
      <w:numFmt w:val="decimal"/>
      <w:pStyle w:val="Titre2"/>
      <w:lvlText w:val="%1.%2"/>
      <w:lvlJc w:val="left"/>
      <w:pPr>
        <w:tabs>
          <w:tab w:val="num" w:pos="0"/>
        </w:tabs>
        <w:ind w:left="0" w:firstLine="0"/>
      </w:pPr>
    </w:lvl>
    <w:lvl w:ilvl="2">
      <w:start w:val="1"/>
      <w:numFmt w:val="decimal"/>
      <w:pStyle w:val="Titre3"/>
      <w:lvlText w:val="%1.%2.%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Wingdings"/>
        <w:sz w:val="18"/>
        <w:szCs w:val="18"/>
      </w:rPr>
    </w:lvl>
    <w:lvl w:ilvl="1">
      <w:start w:val="1"/>
      <w:numFmt w:val="bullet"/>
      <w:lvlText w:val=""/>
      <w:lvlJc w:val="left"/>
      <w:pPr>
        <w:tabs>
          <w:tab w:val="num" w:pos="1080"/>
        </w:tabs>
        <w:ind w:left="1080" w:hanging="360"/>
      </w:pPr>
      <w:rPr>
        <w:rFonts w:ascii="Wingdings 2" w:hAnsi="Wingdings 2" w:cs="Wingdings"/>
        <w:sz w:val="18"/>
        <w:szCs w:val="18"/>
      </w:rPr>
    </w:lvl>
    <w:lvl w:ilvl="2">
      <w:start w:val="1"/>
      <w:numFmt w:val="bullet"/>
      <w:lvlText w:val="■"/>
      <w:lvlJc w:val="left"/>
      <w:pPr>
        <w:tabs>
          <w:tab w:val="num" w:pos="1440"/>
        </w:tabs>
        <w:ind w:left="1440" w:hanging="360"/>
      </w:pPr>
      <w:rPr>
        <w:rFonts w:ascii="StarSymbol" w:hAnsi="StarSymbol" w:cs="Wingdings"/>
        <w:sz w:val="18"/>
        <w:szCs w:val="18"/>
      </w:rPr>
    </w:lvl>
    <w:lvl w:ilvl="3">
      <w:start w:val="1"/>
      <w:numFmt w:val="bullet"/>
      <w:lvlText w:val=""/>
      <w:lvlJc w:val="left"/>
      <w:pPr>
        <w:tabs>
          <w:tab w:val="num" w:pos="1800"/>
        </w:tabs>
        <w:ind w:left="1800" w:hanging="360"/>
      </w:pPr>
      <w:rPr>
        <w:rFonts w:ascii="Wingdings" w:hAnsi="Wingdings" w:cs="Wingdings"/>
        <w:sz w:val="18"/>
        <w:szCs w:val="18"/>
      </w:rPr>
    </w:lvl>
    <w:lvl w:ilvl="4">
      <w:start w:val="1"/>
      <w:numFmt w:val="bullet"/>
      <w:lvlText w:val=""/>
      <w:lvlJc w:val="left"/>
      <w:pPr>
        <w:tabs>
          <w:tab w:val="num" w:pos="2160"/>
        </w:tabs>
        <w:ind w:left="2160" w:hanging="360"/>
      </w:pPr>
      <w:rPr>
        <w:rFonts w:ascii="Wingdings 2" w:hAnsi="Wingdings 2" w:cs="Wingdings"/>
        <w:sz w:val="18"/>
        <w:szCs w:val="18"/>
      </w:rPr>
    </w:lvl>
    <w:lvl w:ilvl="5">
      <w:start w:val="1"/>
      <w:numFmt w:val="bullet"/>
      <w:lvlText w:val="■"/>
      <w:lvlJc w:val="left"/>
      <w:pPr>
        <w:tabs>
          <w:tab w:val="num" w:pos="2520"/>
        </w:tabs>
        <w:ind w:left="2520" w:hanging="360"/>
      </w:pPr>
      <w:rPr>
        <w:rFonts w:ascii="StarSymbol" w:hAnsi="StarSymbol" w:cs="Wingdings"/>
        <w:sz w:val="18"/>
        <w:szCs w:val="18"/>
      </w:rPr>
    </w:lvl>
    <w:lvl w:ilvl="6">
      <w:start w:val="1"/>
      <w:numFmt w:val="bullet"/>
      <w:lvlText w:val=""/>
      <w:lvlJc w:val="left"/>
      <w:pPr>
        <w:tabs>
          <w:tab w:val="num" w:pos="2880"/>
        </w:tabs>
        <w:ind w:left="2880" w:hanging="360"/>
      </w:pPr>
      <w:rPr>
        <w:rFonts w:ascii="Wingdings" w:hAnsi="Wingdings" w:cs="Wingdings"/>
        <w:sz w:val="18"/>
        <w:szCs w:val="18"/>
      </w:rPr>
    </w:lvl>
    <w:lvl w:ilvl="7">
      <w:start w:val="1"/>
      <w:numFmt w:val="bullet"/>
      <w:lvlText w:val=""/>
      <w:lvlJc w:val="left"/>
      <w:pPr>
        <w:tabs>
          <w:tab w:val="num" w:pos="3240"/>
        </w:tabs>
        <w:ind w:left="3240" w:hanging="360"/>
      </w:pPr>
      <w:rPr>
        <w:rFonts w:ascii="Wingdings 2" w:hAnsi="Wingdings 2" w:cs="Wingdings"/>
        <w:sz w:val="18"/>
        <w:szCs w:val="18"/>
      </w:rPr>
    </w:lvl>
    <w:lvl w:ilvl="8">
      <w:start w:val="1"/>
      <w:numFmt w:val="bullet"/>
      <w:lvlText w:val="■"/>
      <w:lvlJc w:val="left"/>
      <w:pPr>
        <w:tabs>
          <w:tab w:val="num" w:pos="3600"/>
        </w:tabs>
        <w:ind w:left="3600" w:hanging="360"/>
      </w:pPr>
      <w:rPr>
        <w:rFonts w:ascii="StarSymbol" w:hAnsi="StarSymbol" w:cs="Wingdings"/>
        <w:sz w:val="18"/>
        <w:szCs w:val="18"/>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Wingdings"/>
        <w:sz w:val="18"/>
        <w:szCs w:val="18"/>
      </w:rPr>
    </w:lvl>
    <w:lvl w:ilvl="1">
      <w:start w:val="1"/>
      <w:numFmt w:val="bullet"/>
      <w:lvlText w:val=""/>
      <w:lvlJc w:val="left"/>
      <w:pPr>
        <w:tabs>
          <w:tab w:val="num" w:pos="1080"/>
        </w:tabs>
        <w:ind w:left="1080" w:hanging="360"/>
      </w:pPr>
      <w:rPr>
        <w:rFonts w:ascii="Wingdings 2" w:hAnsi="Wingdings 2" w:cs="Wingdings"/>
        <w:sz w:val="18"/>
        <w:szCs w:val="18"/>
      </w:rPr>
    </w:lvl>
    <w:lvl w:ilvl="2">
      <w:start w:val="1"/>
      <w:numFmt w:val="bullet"/>
      <w:lvlText w:val="■"/>
      <w:lvlJc w:val="left"/>
      <w:pPr>
        <w:tabs>
          <w:tab w:val="num" w:pos="1440"/>
        </w:tabs>
        <w:ind w:left="1440" w:hanging="360"/>
      </w:pPr>
      <w:rPr>
        <w:rFonts w:ascii="StarSymbol" w:hAnsi="StarSymbol" w:cs="Wingdings"/>
        <w:sz w:val="18"/>
        <w:szCs w:val="18"/>
      </w:rPr>
    </w:lvl>
    <w:lvl w:ilvl="3">
      <w:start w:val="1"/>
      <w:numFmt w:val="bullet"/>
      <w:lvlText w:val=""/>
      <w:lvlJc w:val="left"/>
      <w:pPr>
        <w:tabs>
          <w:tab w:val="num" w:pos="1800"/>
        </w:tabs>
        <w:ind w:left="1800" w:hanging="360"/>
      </w:pPr>
      <w:rPr>
        <w:rFonts w:ascii="Wingdings" w:hAnsi="Wingdings" w:cs="Wingdings"/>
        <w:sz w:val="18"/>
        <w:szCs w:val="18"/>
      </w:rPr>
    </w:lvl>
    <w:lvl w:ilvl="4">
      <w:start w:val="1"/>
      <w:numFmt w:val="bullet"/>
      <w:lvlText w:val=""/>
      <w:lvlJc w:val="left"/>
      <w:pPr>
        <w:tabs>
          <w:tab w:val="num" w:pos="2160"/>
        </w:tabs>
        <w:ind w:left="2160" w:hanging="360"/>
      </w:pPr>
      <w:rPr>
        <w:rFonts w:ascii="Wingdings 2" w:hAnsi="Wingdings 2" w:cs="Wingdings"/>
        <w:sz w:val="18"/>
        <w:szCs w:val="18"/>
      </w:rPr>
    </w:lvl>
    <w:lvl w:ilvl="5">
      <w:start w:val="1"/>
      <w:numFmt w:val="bullet"/>
      <w:lvlText w:val="■"/>
      <w:lvlJc w:val="left"/>
      <w:pPr>
        <w:tabs>
          <w:tab w:val="num" w:pos="2520"/>
        </w:tabs>
        <w:ind w:left="2520" w:hanging="360"/>
      </w:pPr>
      <w:rPr>
        <w:rFonts w:ascii="StarSymbol" w:hAnsi="StarSymbol" w:cs="Wingdings"/>
        <w:sz w:val="18"/>
        <w:szCs w:val="18"/>
      </w:rPr>
    </w:lvl>
    <w:lvl w:ilvl="6">
      <w:start w:val="1"/>
      <w:numFmt w:val="bullet"/>
      <w:lvlText w:val=""/>
      <w:lvlJc w:val="left"/>
      <w:pPr>
        <w:tabs>
          <w:tab w:val="num" w:pos="2880"/>
        </w:tabs>
        <w:ind w:left="2880" w:hanging="360"/>
      </w:pPr>
      <w:rPr>
        <w:rFonts w:ascii="Wingdings" w:hAnsi="Wingdings" w:cs="Wingdings"/>
        <w:sz w:val="18"/>
        <w:szCs w:val="18"/>
      </w:rPr>
    </w:lvl>
    <w:lvl w:ilvl="7">
      <w:start w:val="1"/>
      <w:numFmt w:val="bullet"/>
      <w:lvlText w:val=""/>
      <w:lvlJc w:val="left"/>
      <w:pPr>
        <w:tabs>
          <w:tab w:val="num" w:pos="3240"/>
        </w:tabs>
        <w:ind w:left="3240" w:hanging="360"/>
      </w:pPr>
      <w:rPr>
        <w:rFonts w:ascii="Wingdings 2" w:hAnsi="Wingdings 2" w:cs="Wingdings"/>
        <w:sz w:val="18"/>
        <w:szCs w:val="18"/>
      </w:rPr>
    </w:lvl>
    <w:lvl w:ilvl="8">
      <w:start w:val="1"/>
      <w:numFmt w:val="bullet"/>
      <w:lvlText w:val="■"/>
      <w:lvlJc w:val="left"/>
      <w:pPr>
        <w:tabs>
          <w:tab w:val="num" w:pos="3600"/>
        </w:tabs>
        <w:ind w:left="3600" w:hanging="360"/>
      </w:pPr>
      <w:rPr>
        <w:rFonts w:ascii="StarSymbol" w:hAnsi="StarSymbol" w:cs="Wingdings"/>
        <w:sz w:val="18"/>
        <w:szCs w:val="18"/>
      </w:rPr>
    </w:lvl>
  </w:abstractNum>
  <w:abstractNum w:abstractNumId="3" w15:restartNumberingAfterBreak="0">
    <w:nsid w:val="1F7162B8"/>
    <w:multiLevelType w:val="hybridMultilevel"/>
    <w:tmpl w:val="3B64E308"/>
    <w:lvl w:ilvl="0" w:tplc="0EAE67D8">
      <w:numFmt w:val="bullet"/>
      <w:lvlText w:val="-"/>
      <w:lvlJc w:val="left"/>
      <w:pPr>
        <w:ind w:left="720" w:hanging="360"/>
      </w:pPr>
      <w:rPr>
        <w:rFonts w:ascii="Times" w:eastAsia="DejaVu Sans" w:hAnsi="Times" w:cs="Times"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00173E"/>
    <w:multiLevelType w:val="hybridMultilevel"/>
    <w:tmpl w:val="31AE2FD2"/>
    <w:lvl w:ilvl="0" w:tplc="D55A8F68">
      <w:numFmt w:val="bullet"/>
      <w:lvlText w:val="-"/>
      <w:lvlJc w:val="left"/>
      <w:pPr>
        <w:ind w:left="1069" w:hanging="360"/>
      </w:pPr>
      <w:rPr>
        <w:rFonts w:ascii="Times" w:eastAsia="Times New Roman" w:hAnsi="Times" w:cs="Time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15:restartNumberingAfterBreak="0">
    <w:nsid w:val="64486A6D"/>
    <w:multiLevelType w:val="hybridMultilevel"/>
    <w:tmpl w:val="5766431A"/>
    <w:lvl w:ilvl="0" w:tplc="24B819F6">
      <w:start w:val="1"/>
      <w:numFmt w:val="decimal"/>
      <w:lvlText w:val="%1."/>
      <w:lvlJc w:val="left"/>
      <w:pPr>
        <w:ind w:left="776" w:hanging="360"/>
      </w:pPr>
      <w:rPr>
        <w:rFonts w:hint="default"/>
      </w:rPr>
    </w:lvl>
    <w:lvl w:ilvl="1" w:tplc="040C0019" w:tentative="1">
      <w:start w:val="1"/>
      <w:numFmt w:val="lowerLetter"/>
      <w:lvlText w:val="%2."/>
      <w:lvlJc w:val="left"/>
      <w:pPr>
        <w:ind w:left="1496" w:hanging="360"/>
      </w:pPr>
    </w:lvl>
    <w:lvl w:ilvl="2" w:tplc="040C001B" w:tentative="1">
      <w:start w:val="1"/>
      <w:numFmt w:val="lowerRoman"/>
      <w:lvlText w:val="%3."/>
      <w:lvlJc w:val="right"/>
      <w:pPr>
        <w:ind w:left="2216" w:hanging="180"/>
      </w:pPr>
    </w:lvl>
    <w:lvl w:ilvl="3" w:tplc="040C000F" w:tentative="1">
      <w:start w:val="1"/>
      <w:numFmt w:val="decimal"/>
      <w:lvlText w:val="%4."/>
      <w:lvlJc w:val="left"/>
      <w:pPr>
        <w:ind w:left="2936" w:hanging="360"/>
      </w:pPr>
    </w:lvl>
    <w:lvl w:ilvl="4" w:tplc="040C0019" w:tentative="1">
      <w:start w:val="1"/>
      <w:numFmt w:val="lowerLetter"/>
      <w:lvlText w:val="%5."/>
      <w:lvlJc w:val="left"/>
      <w:pPr>
        <w:ind w:left="3656" w:hanging="360"/>
      </w:pPr>
    </w:lvl>
    <w:lvl w:ilvl="5" w:tplc="040C001B" w:tentative="1">
      <w:start w:val="1"/>
      <w:numFmt w:val="lowerRoman"/>
      <w:lvlText w:val="%6."/>
      <w:lvlJc w:val="right"/>
      <w:pPr>
        <w:ind w:left="4376" w:hanging="180"/>
      </w:pPr>
    </w:lvl>
    <w:lvl w:ilvl="6" w:tplc="040C000F" w:tentative="1">
      <w:start w:val="1"/>
      <w:numFmt w:val="decimal"/>
      <w:lvlText w:val="%7."/>
      <w:lvlJc w:val="left"/>
      <w:pPr>
        <w:ind w:left="5096" w:hanging="360"/>
      </w:pPr>
    </w:lvl>
    <w:lvl w:ilvl="7" w:tplc="040C0019" w:tentative="1">
      <w:start w:val="1"/>
      <w:numFmt w:val="lowerLetter"/>
      <w:lvlText w:val="%8."/>
      <w:lvlJc w:val="left"/>
      <w:pPr>
        <w:ind w:left="5816" w:hanging="360"/>
      </w:pPr>
    </w:lvl>
    <w:lvl w:ilvl="8" w:tplc="040C001B" w:tentative="1">
      <w:start w:val="1"/>
      <w:numFmt w:val="lowerRoman"/>
      <w:lvlText w:val="%9."/>
      <w:lvlJc w:val="right"/>
      <w:pPr>
        <w:ind w:left="6536" w:hanging="180"/>
      </w:pPr>
    </w:lvl>
  </w:abstractNum>
  <w:num w:numId="1">
    <w:abstractNumId w:val="0"/>
  </w:num>
  <w:num w:numId="2">
    <w:abstractNumId w:val="1"/>
  </w:num>
  <w:num w:numId="3">
    <w:abstractNumId w:val="2"/>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09"/>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E0321"/>
    <w:rsid w:val="00000EC6"/>
    <w:rsid w:val="0000232D"/>
    <w:rsid w:val="000030E9"/>
    <w:rsid w:val="00003F8B"/>
    <w:rsid w:val="00004C72"/>
    <w:rsid w:val="0000643E"/>
    <w:rsid w:val="00016BB4"/>
    <w:rsid w:val="00016E06"/>
    <w:rsid w:val="00024049"/>
    <w:rsid w:val="00024AF0"/>
    <w:rsid w:val="00025CEC"/>
    <w:rsid w:val="0003161A"/>
    <w:rsid w:val="000316C8"/>
    <w:rsid w:val="0003705A"/>
    <w:rsid w:val="00037D1E"/>
    <w:rsid w:val="0004431A"/>
    <w:rsid w:val="000448F6"/>
    <w:rsid w:val="00044F83"/>
    <w:rsid w:val="00051255"/>
    <w:rsid w:val="00054F35"/>
    <w:rsid w:val="00067254"/>
    <w:rsid w:val="00070E94"/>
    <w:rsid w:val="00071422"/>
    <w:rsid w:val="0007343E"/>
    <w:rsid w:val="000931C8"/>
    <w:rsid w:val="000946AD"/>
    <w:rsid w:val="000A32EE"/>
    <w:rsid w:val="000B2619"/>
    <w:rsid w:val="000B2DF9"/>
    <w:rsid w:val="000B3F05"/>
    <w:rsid w:val="000B6468"/>
    <w:rsid w:val="000C7367"/>
    <w:rsid w:val="000D0EAB"/>
    <w:rsid w:val="000D38F9"/>
    <w:rsid w:val="000E1B34"/>
    <w:rsid w:val="000E2605"/>
    <w:rsid w:val="000E3473"/>
    <w:rsid w:val="000E52EA"/>
    <w:rsid w:val="000F30C0"/>
    <w:rsid w:val="000F5C9E"/>
    <w:rsid w:val="000F6E00"/>
    <w:rsid w:val="00100186"/>
    <w:rsid w:val="00106B6B"/>
    <w:rsid w:val="00110B05"/>
    <w:rsid w:val="001167A4"/>
    <w:rsid w:val="001175E3"/>
    <w:rsid w:val="001201B6"/>
    <w:rsid w:val="00122163"/>
    <w:rsid w:val="00126710"/>
    <w:rsid w:val="00127AA9"/>
    <w:rsid w:val="00127FD7"/>
    <w:rsid w:val="00131201"/>
    <w:rsid w:val="00131851"/>
    <w:rsid w:val="00132808"/>
    <w:rsid w:val="00135CD0"/>
    <w:rsid w:val="0013633E"/>
    <w:rsid w:val="001374B7"/>
    <w:rsid w:val="001445F5"/>
    <w:rsid w:val="00146202"/>
    <w:rsid w:val="00146AFC"/>
    <w:rsid w:val="001548B4"/>
    <w:rsid w:val="001637CD"/>
    <w:rsid w:val="0016472A"/>
    <w:rsid w:val="0016509E"/>
    <w:rsid w:val="00165FCE"/>
    <w:rsid w:val="00166EAB"/>
    <w:rsid w:val="00171C72"/>
    <w:rsid w:val="001770FD"/>
    <w:rsid w:val="00180E22"/>
    <w:rsid w:val="0018175B"/>
    <w:rsid w:val="00186A37"/>
    <w:rsid w:val="00194189"/>
    <w:rsid w:val="00197375"/>
    <w:rsid w:val="001A139F"/>
    <w:rsid w:val="001A2B2D"/>
    <w:rsid w:val="001A30D9"/>
    <w:rsid w:val="001A6484"/>
    <w:rsid w:val="001A6990"/>
    <w:rsid w:val="001B4A99"/>
    <w:rsid w:val="001D55E3"/>
    <w:rsid w:val="001D5911"/>
    <w:rsid w:val="001E44DA"/>
    <w:rsid w:val="001E494C"/>
    <w:rsid w:val="001E622F"/>
    <w:rsid w:val="001E75ED"/>
    <w:rsid w:val="001E7C8F"/>
    <w:rsid w:val="001E7CE0"/>
    <w:rsid w:val="00205522"/>
    <w:rsid w:val="00207A3D"/>
    <w:rsid w:val="00215566"/>
    <w:rsid w:val="002200AF"/>
    <w:rsid w:val="00220F00"/>
    <w:rsid w:val="00221933"/>
    <w:rsid w:val="0022293E"/>
    <w:rsid w:val="00226974"/>
    <w:rsid w:val="00232B38"/>
    <w:rsid w:val="002344F8"/>
    <w:rsid w:val="00240A1E"/>
    <w:rsid w:val="00247E20"/>
    <w:rsid w:val="0026112B"/>
    <w:rsid w:val="002617B3"/>
    <w:rsid w:val="002624C7"/>
    <w:rsid w:val="0026505F"/>
    <w:rsid w:val="002708FB"/>
    <w:rsid w:val="0028041E"/>
    <w:rsid w:val="002809D2"/>
    <w:rsid w:val="0028250D"/>
    <w:rsid w:val="002865A8"/>
    <w:rsid w:val="00287110"/>
    <w:rsid w:val="00290677"/>
    <w:rsid w:val="00290BEC"/>
    <w:rsid w:val="002954DD"/>
    <w:rsid w:val="002A160C"/>
    <w:rsid w:val="002A4C6D"/>
    <w:rsid w:val="002A6981"/>
    <w:rsid w:val="002B66DE"/>
    <w:rsid w:val="002B6B05"/>
    <w:rsid w:val="002C4269"/>
    <w:rsid w:val="002C6223"/>
    <w:rsid w:val="002D0860"/>
    <w:rsid w:val="002D135E"/>
    <w:rsid w:val="002D1455"/>
    <w:rsid w:val="002D2764"/>
    <w:rsid w:val="002E2947"/>
    <w:rsid w:val="002F0D0D"/>
    <w:rsid w:val="002F0DCC"/>
    <w:rsid w:val="002F1D28"/>
    <w:rsid w:val="002F2873"/>
    <w:rsid w:val="0030148F"/>
    <w:rsid w:val="00301858"/>
    <w:rsid w:val="003033A6"/>
    <w:rsid w:val="003038C7"/>
    <w:rsid w:val="0030443E"/>
    <w:rsid w:val="00314AA2"/>
    <w:rsid w:val="00316105"/>
    <w:rsid w:val="00320E60"/>
    <w:rsid w:val="003238E8"/>
    <w:rsid w:val="00325382"/>
    <w:rsid w:val="00327142"/>
    <w:rsid w:val="00332916"/>
    <w:rsid w:val="00332F56"/>
    <w:rsid w:val="00334F8C"/>
    <w:rsid w:val="003360D1"/>
    <w:rsid w:val="0033710B"/>
    <w:rsid w:val="003421CE"/>
    <w:rsid w:val="0034392E"/>
    <w:rsid w:val="00344DC0"/>
    <w:rsid w:val="00353C68"/>
    <w:rsid w:val="0035480B"/>
    <w:rsid w:val="003567E0"/>
    <w:rsid w:val="0036003F"/>
    <w:rsid w:val="00366577"/>
    <w:rsid w:val="00370B58"/>
    <w:rsid w:val="00375620"/>
    <w:rsid w:val="00377156"/>
    <w:rsid w:val="003924B6"/>
    <w:rsid w:val="00393DAE"/>
    <w:rsid w:val="003A2D5C"/>
    <w:rsid w:val="003A7F30"/>
    <w:rsid w:val="003B0229"/>
    <w:rsid w:val="003B2A56"/>
    <w:rsid w:val="003B5F7B"/>
    <w:rsid w:val="003D3699"/>
    <w:rsid w:val="003D5AAF"/>
    <w:rsid w:val="003D63C5"/>
    <w:rsid w:val="003E1CEC"/>
    <w:rsid w:val="003E4100"/>
    <w:rsid w:val="003F56F0"/>
    <w:rsid w:val="003F5E6B"/>
    <w:rsid w:val="003F6F85"/>
    <w:rsid w:val="004051E1"/>
    <w:rsid w:val="004053A7"/>
    <w:rsid w:val="00414C82"/>
    <w:rsid w:val="0041567E"/>
    <w:rsid w:val="00417A24"/>
    <w:rsid w:val="00421ADE"/>
    <w:rsid w:val="004230D8"/>
    <w:rsid w:val="00424C00"/>
    <w:rsid w:val="004267B5"/>
    <w:rsid w:val="0043250C"/>
    <w:rsid w:val="00437405"/>
    <w:rsid w:val="0044216E"/>
    <w:rsid w:val="004444F5"/>
    <w:rsid w:val="00444502"/>
    <w:rsid w:val="0045118C"/>
    <w:rsid w:val="00451515"/>
    <w:rsid w:val="00452B36"/>
    <w:rsid w:val="00454C03"/>
    <w:rsid w:val="004719DB"/>
    <w:rsid w:val="004762F8"/>
    <w:rsid w:val="00484F2F"/>
    <w:rsid w:val="00485341"/>
    <w:rsid w:val="0048793B"/>
    <w:rsid w:val="00496D91"/>
    <w:rsid w:val="004A1A34"/>
    <w:rsid w:val="004A3FFA"/>
    <w:rsid w:val="004B1496"/>
    <w:rsid w:val="004B307B"/>
    <w:rsid w:val="004C19EE"/>
    <w:rsid w:val="004C2DEF"/>
    <w:rsid w:val="004C609E"/>
    <w:rsid w:val="004D3844"/>
    <w:rsid w:val="004D52DA"/>
    <w:rsid w:val="004E0FB4"/>
    <w:rsid w:val="004E49B0"/>
    <w:rsid w:val="004E5B7B"/>
    <w:rsid w:val="004F19CD"/>
    <w:rsid w:val="004F4D98"/>
    <w:rsid w:val="00500A37"/>
    <w:rsid w:val="00504369"/>
    <w:rsid w:val="005102B2"/>
    <w:rsid w:val="00511EEE"/>
    <w:rsid w:val="00513714"/>
    <w:rsid w:val="005201FD"/>
    <w:rsid w:val="00523D87"/>
    <w:rsid w:val="00532D5E"/>
    <w:rsid w:val="0053764F"/>
    <w:rsid w:val="0054136F"/>
    <w:rsid w:val="00552E12"/>
    <w:rsid w:val="00554EE8"/>
    <w:rsid w:val="00560564"/>
    <w:rsid w:val="005644BE"/>
    <w:rsid w:val="00565B1F"/>
    <w:rsid w:val="00571C23"/>
    <w:rsid w:val="005765B0"/>
    <w:rsid w:val="00577823"/>
    <w:rsid w:val="00584259"/>
    <w:rsid w:val="00586E9F"/>
    <w:rsid w:val="00587976"/>
    <w:rsid w:val="00593403"/>
    <w:rsid w:val="005B0455"/>
    <w:rsid w:val="005B4BD5"/>
    <w:rsid w:val="005B5A17"/>
    <w:rsid w:val="005B5AFC"/>
    <w:rsid w:val="005B6F13"/>
    <w:rsid w:val="005C05B2"/>
    <w:rsid w:val="005C24FB"/>
    <w:rsid w:val="005C35EE"/>
    <w:rsid w:val="005C732E"/>
    <w:rsid w:val="005C760C"/>
    <w:rsid w:val="005D6CAB"/>
    <w:rsid w:val="005D6D18"/>
    <w:rsid w:val="005E248B"/>
    <w:rsid w:val="005E2794"/>
    <w:rsid w:val="005E71E4"/>
    <w:rsid w:val="005F0D72"/>
    <w:rsid w:val="005F3B08"/>
    <w:rsid w:val="005F43F1"/>
    <w:rsid w:val="005F4852"/>
    <w:rsid w:val="005F5EBC"/>
    <w:rsid w:val="005F7DBD"/>
    <w:rsid w:val="00601AF4"/>
    <w:rsid w:val="006075D4"/>
    <w:rsid w:val="00611982"/>
    <w:rsid w:val="00616C73"/>
    <w:rsid w:val="00634587"/>
    <w:rsid w:val="00642578"/>
    <w:rsid w:val="00642ABD"/>
    <w:rsid w:val="00647CB3"/>
    <w:rsid w:val="00650EB6"/>
    <w:rsid w:val="00653B26"/>
    <w:rsid w:val="00654E31"/>
    <w:rsid w:val="0066005B"/>
    <w:rsid w:val="006636CE"/>
    <w:rsid w:val="00666007"/>
    <w:rsid w:val="00676300"/>
    <w:rsid w:val="006829ED"/>
    <w:rsid w:val="006833D7"/>
    <w:rsid w:val="00685A57"/>
    <w:rsid w:val="006926F2"/>
    <w:rsid w:val="0069316C"/>
    <w:rsid w:val="00697B1C"/>
    <w:rsid w:val="006A257E"/>
    <w:rsid w:val="006A27A5"/>
    <w:rsid w:val="006B46F3"/>
    <w:rsid w:val="006B6839"/>
    <w:rsid w:val="006C519F"/>
    <w:rsid w:val="006C6D96"/>
    <w:rsid w:val="006C7275"/>
    <w:rsid w:val="006D04B4"/>
    <w:rsid w:val="006D0BCF"/>
    <w:rsid w:val="006D0EBF"/>
    <w:rsid w:val="006D34D3"/>
    <w:rsid w:val="006D43C2"/>
    <w:rsid w:val="006D4410"/>
    <w:rsid w:val="006D7EBD"/>
    <w:rsid w:val="006E0321"/>
    <w:rsid w:val="006F1E5A"/>
    <w:rsid w:val="006F39FA"/>
    <w:rsid w:val="006F6A3B"/>
    <w:rsid w:val="00701B7D"/>
    <w:rsid w:val="00713E08"/>
    <w:rsid w:val="0071659B"/>
    <w:rsid w:val="007207D7"/>
    <w:rsid w:val="00723D5E"/>
    <w:rsid w:val="00725887"/>
    <w:rsid w:val="00727A78"/>
    <w:rsid w:val="00730F96"/>
    <w:rsid w:val="0073217F"/>
    <w:rsid w:val="007350B1"/>
    <w:rsid w:val="007363E9"/>
    <w:rsid w:val="007364B5"/>
    <w:rsid w:val="00746AF4"/>
    <w:rsid w:val="00746CFC"/>
    <w:rsid w:val="00747B97"/>
    <w:rsid w:val="00751689"/>
    <w:rsid w:val="00755F03"/>
    <w:rsid w:val="00760BB9"/>
    <w:rsid w:val="0077560D"/>
    <w:rsid w:val="0077720B"/>
    <w:rsid w:val="00782E27"/>
    <w:rsid w:val="00783B78"/>
    <w:rsid w:val="007900D6"/>
    <w:rsid w:val="00793A44"/>
    <w:rsid w:val="00794642"/>
    <w:rsid w:val="007968F6"/>
    <w:rsid w:val="007A4080"/>
    <w:rsid w:val="007A7751"/>
    <w:rsid w:val="007A79D7"/>
    <w:rsid w:val="007B0924"/>
    <w:rsid w:val="007B787B"/>
    <w:rsid w:val="007C2E38"/>
    <w:rsid w:val="007C65C9"/>
    <w:rsid w:val="007D150A"/>
    <w:rsid w:val="007D272E"/>
    <w:rsid w:val="007E15F2"/>
    <w:rsid w:val="007E2552"/>
    <w:rsid w:val="007E3C97"/>
    <w:rsid w:val="007E78DC"/>
    <w:rsid w:val="007F020E"/>
    <w:rsid w:val="007F1D88"/>
    <w:rsid w:val="007F2081"/>
    <w:rsid w:val="007F7CF3"/>
    <w:rsid w:val="00804FF4"/>
    <w:rsid w:val="00810728"/>
    <w:rsid w:val="00812EE9"/>
    <w:rsid w:val="008132BF"/>
    <w:rsid w:val="00813D2C"/>
    <w:rsid w:val="0082309C"/>
    <w:rsid w:val="00826FDC"/>
    <w:rsid w:val="0083097B"/>
    <w:rsid w:val="00832C46"/>
    <w:rsid w:val="00833302"/>
    <w:rsid w:val="0083364F"/>
    <w:rsid w:val="00835C3A"/>
    <w:rsid w:val="00840504"/>
    <w:rsid w:val="008435CB"/>
    <w:rsid w:val="00846D3A"/>
    <w:rsid w:val="008509A0"/>
    <w:rsid w:val="008512D1"/>
    <w:rsid w:val="008524C0"/>
    <w:rsid w:val="008529CE"/>
    <w:rsid w:val="00853687"/>
    <w:rsid w:val="0086232F"/>
    <w:rsid w:val="00863A01"/>
    <w:rsid w:val="00864B17"/>
    <w:rsid w:val="008663F4"/>
    <w:rsid w:val="0086747B"/>
    <w:rsid w:val="008726D1"/>
    <w:rsid w:val="0087380F"/>
    <w:rsid w:val="008738D6"/>
    <w:rsid w:val="00876836"/>
    <w:rsid w:val="00876E72"/>
    <w:rsid w:val="00881DC9"/>
    <w:rsid w:val="00884B49"/>
    <w:rsid w:val="00892DBF"/>
    <w:rsid w:val="0089498D"/>
    <w:rsid w:val="008A1055"/>
    <w:rsid w:val="008A2B62"/>
    <w:rsid w:val="008A481B"/>
    <w:rsid w:val="008A4B98"/>
    <w:rsid w:val="008A637D"/>
    <w:rsid w:val="008B0B2D"/>
    <w:rsid w:val="008B1837"/>
    <w:rsid w:val="008B193E"/>
    <w:rsid w:val="008B4A46"/>
    <w:rsid w:val="008B67B1"/>
    <w:rsid w:val="008B72BD"/>
    <w:rsid w:val="008B749C"/>
    <w:rsid w:val="008C124F"/>
    <w:rsid w:val="008C322E"/>
    <w:rsid w:val="008D62E5"/>
    <w:rsid w:val="008E3893"/>
    <w:rsid w:val="008E5CC1"/>
    <w:rsid w:val="008F4D10"/>
    <w:rsid w:val="008F4ED3"/>
    <w:rsid w:val="008F7005"/>
    <w:rsid w:val="008F7C6E"/>
    <w:rsid w:val="00900826"/>
    <w:rsid w:val="00901970"/>
    <w:rsid w:val="00906EFD"/>
    <w:rsid w:val="00916572"/>
    <w:rsid w:val="009213A6"/>
    <w:rsid w:val="009245DF"/>
    <w:rsid w:val="00934073"/>
    <w:rsid w:val="009360A3"/>
    <w:rsid w:val="00936C59"/>
    <w:rsid w:val="00941ADC"/>
    <w:rsid w:val="0094365A"/>
    <w:rsid w:val="00943B0F"/>
    <w:rsid w:val="00947DF9"/>
    <w:rsid w:val="00947E41"/>
    <w:rsid w:val="009502BD"/>
    <w:rsid w:val="00950B16"/>
    <w:rsid w:val="00952F36"/>
    <w:rsid w:val="00957EA0"/>
    <w:rsid w:val="0096167B"/>
    <w:rsid w:val="00962F14"/>
    <w:rsid w:val="00967903"/>
    <w:rsid w:val="00971176"/>
    <w:rsid w:val="00973DF9"/>
    <w:rsid w:val="009910E1"/>
    <w:rsid w:val="009A0FBA"/>
    <w:rsid w:val="009A0FC6"/>
    <w:rsid w:val="009A31D8"/>
    <w:rsid w:val="009A4E60"/>
    <w:rsid w:val="009A5012"/>
    <w:rsid w:val="009C3C6B"/>
    <w:rsid w:val="009C5734"/>
    <w:rsid w:val="009C7EA7"/>
    <w:rsid w:val="009D74FE"/>
    <w:rsid w:val="009F0735"/>
    <w:rsid w:val="009F5733"/>
    <w:rsid w:val="009F5F9B"/>
    <w:rsid w:val="009F6073"/>
    <w:rsid w:val="009F6F38"/>
    <w:rsid w:val="009F77AB"/>
    <w:rsid w:val="00A01055"/>
    <w:rsid w:val="00A10166"/>
    <w:rsid w:val="00A109B6"/>
    <w:rsid w:val="00A1159D"/>
    <w:rsid w:val="00A125F4"/>
    <w:rsid w:val="00A12D71"/>
    <w:rsid w:val="00A1355C"/>
    <w:rsid w:val="00A138BE"/>
    <w:rsid w:val="00A17A4E"/>
    <w:rsid w:val="00A23A5C"/>
    <w:rsid w:val="00A255AE"/>
    <w:rsid w:val="00A25A1F"/>
    <w:rsid w:val="00A34BE2"/>
    <w:rsid w:val="00A366CF"/>
    <w:rsid w:val="00A36DDB"/>
    <w:rsid w:val="00A36FA7"/>
    <w:rsid w:val="00A44830"/>
    <w:rsid w:val="00A4603C"/>
    <w:rsid w:val="00A53E30"/>
    <w:rsid w:val="00A5461D"/>
    <w:rsid w:val="00A546B8"/>
    <w:rsid w:val="00A57FA4"/>
    <w:rsid w:val="00A609A8"/>
    <w:rsid w:val="00A710A4"/>
    <w:rsid w:val="00A7169D"/>
    <w:rsid w:val="00A8096D"/>
    <w:rsid w:val="00A834AD"/>
    <w:rsid w:val="00A83EC7"/>
    <w:rsid w:val="00A873D5"/>
    <w:rsid w:val="00A95031"/>
    <w:rsid w:val="00A95F86"/>
    <w:rsid w:val="00AA4125"/>
    <w:rsid w:val="00AA4BF1"/>
    <w:rsid w:val="00AB16B6"/>
    <w:rsid w:val="00AB399C"/>
    <w:rsid w:val="00AB718D"/>
    <w:rsid w:val="00AC0CA8"/>
    <w:rsid w:val="00AC1F67"/>
    <w:rsid w:val="00AC498A"/>
    <w:rsid w:val="00AC55D4"/>
    <w:rsid w:val="00AC6330"/>
    <w:rsid w:val="00AC69A5"/>
    <w:rsid w:val="00AD1649"/>
    <w:rsid w:val="00AD49AC"/>
    <w:rsid w:val="00AD4B7D"/>
    <w:rsid w:val="00AD68DC"/>
    <w:rsid w:val="00AE0EF8"/>
    <w:rsid w:val="00AE1465"/>
    <w:rsid w:val="00AE500E"/>
    <w:rsid w:val="00AE6E68"/>
    <w:rsid w:val="00AE6EEA"/>
    <w:rsid w:val="00AF2058"/>
    <w:rsid w:val="00AF43D7"/>
    <w:rsid w:val="00AF5B2A"/>
    <w:rsid w:val="00AF661C"/>
    <w:rsid w:val="00AF67DE"/>
    <w:rsid w:val="00AF7AC3"/>
    <w:rsid w:val="00AF7F7B"/>
    <w:rsid w:val="00AF7FF1"/>
    <w:rsid w:val="00B0023B"/>
    <w:rsid w:val="00B00FA2"/>
    <w:rsid w:val="00B12782"/>
    <w:rsid w:val="00B135C6"/>
    <w:rsid w:val="00B14F47"/>
    <w:rsid w:val="00B21458"/>
    <w:rsid w:val="00B25278"/>
    <w:rsid w:val="00B27305"/>
    <w:rsid w:val="00B27A2C"/>
    <w:rsid w:val="00B3012C"/>
    <w:rsid w:val="00B30222"/>
    <w:rsid w:val="00B31A84"/>
    <w:rsid w:val="00B3499A"/>
    <w:rsid w:val="00B43517"/>
    <w:rsid w:val="00B437E3"/>
    <w:rsid w:val="00B50FF5"/>
    <w:rsid w:val="00B520E4"/>
    <w:rsid w:val="00B539E4"/>
    <w:rsid w:val="00B62D0B"/>
    <w:rsid w:val="00B63CC0"/>
    <w:rsid w:val="00B6457B"/>
    <w:rsid w:val="00B64698"/>
    <w:rsid w:val="00B70351"/>
    <w:rsid w:val="00B75297"/>
    <w:rsid w:val="00B76A9F"/>
    <w:rsid w:val="00B80033"/>
    <w:rsid w:val="00B80BF1"/>
    <w:rsid w:val="00B81B1E"/>
    <w:rsid w:val="00B83B4D"/>
    <w:rsid w:val="00B85322"/>
    <w:rsid w:val="00BA1A1F"/>
    <w:rsid w:val="00BA2ED0"/>
    <w:rsid w:val="00BA3F32"/>
    <w:rsid w:val="00BA4347"/>
    <w:rsid w:val="00BB189C"/>
    <w:rsid w:val="00BB1949"/>
    <w:rsid w:val="00BB28FA"/>
    <w:rsid w:val="00BB359E"/>
    <w:rsid w:val="00BC0596"/>
    <w:rsid w:val="00BC0889"/>
    <w:rsid w:val="00BC2223"/>
    <w:rsid w:val="00BC411B"/>
    <w:rsid w:val="00BC4DE3"/>
    <w:rsid w:val="00BC7A81"/>
    <w:rsid w:val="00BC7ED1"/>
    <w:rsid w:val="00BD20C9"/>
    <w:rsid w:val="00BD2FDC"/>
    <w:rsid w:val="00BD393E"/>
    <w:rsid w:val="00BE001A"/>
    <w:rsid w:val="00BE0FDD"/>
    <w:rsid w:val="00BE3855"/>
    <w:rsid w:val="00BE4581"/>
    <w:rsid w:val="00BF72C2"/>
    <w:rsid w:val="00C02CAF"/>
    <w:rsid w:val="00C039BD"/>
    <w:rsid w:val="00C03A74"/>
    <w:rsid w:val="00C04E30"/>
    <w:rsid w:val="00C109C8"/>
    <w:rsid w:val="00C11838"/>
    <w:rsid w:val="00C2302C"/>
    <w:rsid w:val="00C25DFC"/>
    <w:rsid w:val="00C33335"/>
    <w:rsid w:val="00C344E4"/>
    <w:rsid w:val="00C34BFB"/>
    <w:rsid w:val="00C34F17"/>
    <w:rsid w:val="00C52BD3"/>
    <w:rsid w:val="00C6201A"/>
    <w:rsid w:val="00C656ED"/>
    <w:rsid w:val="00C65B32"/>
    <w:rsid w:val="00C71A06"/>
    <w:rsid w:val="00C732E1"/>
    <w:rsid w:val="00C73878"/>
    <w:rsid w:val="00C7531D"/>
    <w:rsid w:val="00C81250"/>
    <w:rsid w:val="00C831F9"/>
    <w:rsid w:val="00C84D85"/>
    <w:rsid w:val="00C96808"/>
    <w:rsid w:val="00CA2FF4"/>
    <w:rsid w:val="00CB1A7B"/>
    <w:rsid w:val="00CB4B91"/>
    <w:rsid w:val="00CB7E69"/>
    <w:rsid w:val="00CD0039"/>
    <w:rsid w:val="00CD15C8"/>
    <w:rsid w:val="00CD20B7"/>
    <w:rsid w:val="00CD465B"/>
    <w:rsid w:val="00CD714D"/>
    <w:rsid w:val="00CE09A4"/>
    <w:rsid w:val="00CE19B1"/>
    <w:rsid w:val="00CE2AEB"/>
    <w:rsid w:val="00CE4096"/>
    <w:rsid w:val="00CE4FAE"/>
    <w:rsid w:val="00CE71BC"/>
    <w:rsid w:val="00CF6B01"/>
    <w:rsid w:val="00D00239"/>
    <w:rsid w:val="00D04FF7"/>
    <w:rsid w:val="00D105BC"/>
    <w:rsid w:val="00D1387F"/>
    <w:rsid w:val="00D1513B"/>
    <w:rsid w:val="00D15D85"/>
    <w:rsid w:val="00D16F3D"/>
    <w:rsid w:val="00D1770D"/>
    <w:rsid w:val="00D20A75"/>
    <w:rsid w:val="00D21E16"/>
    <w:rsid w:val="00D22F29"/>
    <w:rsid w:val="00D23F68"/>
    <w:rsid w:val="00D2404F"/>
    <w:rsid w:val="00D25EA0"/>
    <w:rsid w:val="00D4081B"/>
    <w:rsid w:val="00D41713"/>
    <w:rsid w:val="00D421CA"/>
    <w:rsid w:val="00D534CE"/>
    <w:rsid w:val="00D55F3D"/>
    <w:rsid w:val="00D61F2A"/>
    <w:rsid w:val="00D62247"/>
    <w:rsid w:val="00D67121"/>
    <w:rsid w:val="00D72BA4"/>
    <w:rsid w:val="00D73CA2"/>
    <w:rsid w:val="00D749B2"/>
    <w:rsid w:val="00D80233"/>
    <w:rsid w:val="00D85815"/>
    <w:rsid w:val="00D865D9"/>
    <w:rsid w:val="00DB0DF4"/>
    <w:rsid w:val="00DB5F41"/>
    <w:rsid w:val="00DC1342"/>
    <w:rsid w:val="00DC2D04"/>
    <w:rsid w:val="00DC4A96"/>
    <w:rsid w:val="00DC5E5F"/>
    <w:rsid w:val="00DC7E6B"/>
    <w:rsid w:val="00DD64B7"/>
    <w:rsid w:val="00DD6B67"/>
    <w:rsid w:val="00DE0107"/>
    <w:rsid w:val="00DE1CDF"/>
    <w:rsid w:val="00DE2A45"/>
    <w:rsid w:val="00DE491D"/>
    <w:rsid w:val="00DE5F8F"/>
    <w:rsid w:val="00DE76C5"/>
    <w:rsid w:val="00DF37A9"/>
    <w:rsid w:val="00DF45F4"/>
    <w:rsid w:val="00DF4866"/>
    <w:rsid w:val="00DF624F"/>
    <w:rsid w:val="00E0041F"/>
    <w:rsid w:val="00E02776"/>
    <w:rsid w:val="00E059CE"/>
    <w:rsid w:val="00E07A60"/>
    <w:rsid w:val="00E10A07"/>
    <w:rsid w:val="00E154CC"/>
    <w:rsid w:val="00E16A1D"/>
    <w:rsid w:val="00E17B71"/>
    <w:rsid w:val="00E17B89"/>
    <w:rsid w:val="00E24BE9"/>
    <w:rsid w:val="00E24FD1"/>
    <w:rsid w:val="00E27993"/>
    <w:rsid w:val="00E316EF"/>
    <w:rsid w:val="00E324A5"/>
    <w:rsid w:val="00E351CB"/>
    <w:rsid w:val="00E37609"/>
    <w:rsid w:val="00E40C5F"/>
    <w:rsid w:val="00E4169D"/>
    <w:rsid w:val="00E474C3"/>
    <w:rsid w:val="00E4797C"/>
    <w:rsid w:val="00E529BB"/>
    <w:rsid w:val="00E54A35"/>
    <w:rsid w:val="00E54D9A"/>
    <w:rsid w:val="00E579F1"/>
    <w:rsid w:val="00E608BB"/>
    <w:rsid w:val="00E62769"/>
    <w:rsid w:val="00E62868"/>
    <w:rsid w:val="00E64F5B"/>
    <w:rsid w:val="00E66D35"/>
    <w:rsid w:val="00E83584"/>
    <w:rsid w:val="00E836D3"/>
    <w:rsid w:val="00E918FA"/>
    <w:rsid w:val="00E93586"/>
    <w:rsid w:val="00E9552F"/>
    <w:rsid w:val="00E95B0C"/>
    <w:rsid w:val="00EA15A3"/>
    <w:rsid w:val="00EA3205"/>
    <w:rsid w:val="00EA3B5D"/>
    <w:rsid w:val="00EA4F49"/>
    <w:rsid w:val="00EA6199"/>
    <w:rsid w:val="00EB408F"/>
    <w:rsid w:val="00EB7E6C"/>
    <w:rsid w:val="00EC04DB"/>
    <w:rsid w:val="00EC150C"/>
    <w:rsid w:val="00EC6FD0"/>
    <w:rsid w:val="00ED3CCF"/>
    <w:rsid w:val="00ED66CB"/>
    <w:rsid w:val="00ED6A95"/>
    <w:rsid w:val="00EE4071"/>
    <w:rsid w:val="00EE56F9"/>
    <w:rsid w:val="00EE57D7"/>
    <w:rsid w:val="00EF0DCF"/>
    <w:rsid w:val="00EF6259"/>
    <w:rsid w:val="00F0504B"/>
    <w:rsid w:val="00F0596C"/>
    <w:rsid w:val="00F07870"/>
    <w:rsid w:val="00F10C16"/>
    <w:rsid w:val="00F10EF5"/>
    <w:rsid w:val="00F12B91"/>
    <w:rsid w:val="00F17E30"/>
    <w:rsid w:val="00F202DA"/>
    <w:rsid w:val="00F25A25"/>
    <w:rsid w:val="00F3043F"/>
    <w:rsid w:val="00F35388"/>
    <w:rsid w:val="00F44EFB"/>
    <w:rsid w:val="00F600C4"/>
    <w:rsid w:val="00F627A2"/>
    <w:rsid w:val="00F628CD"/>
    <w:rsid w:val="00F71882"/>
    <w:rsid w:val="00F73802"/>
    <w:rsid w:val="00F75865"/>
    <w:rsid w:val="00F80A10"/>
    <w:rsid w:val="00F97CC5"/>
    <w:rsid w:val="00FA02D5"/>
    <w:rsid w:val="00FA1260"/>
    <w:rsid w:val="00FA1922"/>
    <w:rsid w:val="00FA39CD"/>
    <w:rsid w:val="00FA7AF8"/>
    <w:rsid w:val="00FA7BA7"/>
    <w:rsid w:val="00FA7E02"/>
    <w:rsid w:val="00FB050F"/>
    <w:rsid w:val="00FB3E03"/>
    <w:rsid w:val="00FC2882"/>
    <w:rsid w:val="00FD0F70"/>
    <w:rsid w:val="00FD2384"/>
    <w:rsid w:val="00FD392B"/>
    <w:rsid w:val="00FD4626"/>
    <w:rsid w:val="00FE7FE7"/>
  </w:rsids>
  <m:mathPr>
    <m:mathFont m:val="Cambria Math"/>
    <m:brkBin m:val="before"/>
    <m:brkBinSub m:val="--"/>
    <m:smallFrac m:val="0"/>
    <m:dispDef m:val="0"/>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5F8B9C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fr-FR" w:eastAsia="fr-FR" w:bidi="ar-SA"/>
      </w:rPr>
    </w:rPrDefault>
    <w:pPrDefault/>
  </w:docDefaults>
  <w:latentStyles w:defLockedState="0" w:defUIPriority="0" w:defSemiHidden="0" w:defUnhideWhenUsed="0" w:defQFormat="0" w:count="37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0321"/>
    <w:pPr>
      <w:widowControl w:val="0"/>
      <w:suppressAutoHyphens/>
    </w:pPr>
    <w:rPr>
      <w:rFonts w:ascii="Times" w:eastAsia="Times New Roman" w:hAnsi="Times"/>
      <w:sz w:val="24"/>
      <w:szCs w:val="24"/>
    </w:rPr>
  </w:style>
  <w:style w:type="paragraph" w:styleId="Titre1">
    <w:name w:val="heading 1"/>
    <w:basedOn w:val="Titre"/>
    <w:next w:val="Corpsdetexte"/>
    <w:link w:val="Titre1Car"/>
    <w:qFormat/>
    <w:rsid w:val="006E0321"/>
    <w:pPr>
      <w:keepNext/>
      <w:numPr>
        <w:numId w:val="5"/>
      </w:numPr>
      <w:pBdr>
        <w:bottom w:val="none" w:sz="0" w:space="0" w:color="auto"/>
      </w:pBdr>
      <w:spacing w:before="240" w:after="120"/>
      <w:contextualSpacing w:val="0"/>
      <w:outlineLvl w:val="0"/>
    </w:pPr>
    <w:rPr>
      <w:rFonts w:ascii="Times" w:eastAsia="DejaVu Sans" w:hAnsi="Times" w:cs="DejaVu Sans"/>
      <w:b/>
      <w:bCs/>
      <w:color w:val="auto"/>
      <w:spacing w:val="0"/>
      <w:kern w:val="0"/>
      <w:sz w:val="32"/>
      <w:szCs w:val="32"/>
    </w:rPr>
  </w:style>
  <w:style w:type="paragraph" w:styleId="Titre2">
    <w:name w:val="heading 2"/>
    <w:basedOn w:val="Titre"/>
    <w:next w:val="Corpsdetexte"/>
    <w:link w:val="Titre2Car"/>
    <w:qFormat/>
    <w:rsid w:val="006E0321"/>
    <w:pPr>
      <w:keepNext/>
      <w:numPr>
        <w:ilvl w:val="1"/>
        <w:numId w:val="5"/>
      </w:numPr>
      <w:pBdr>
        <w:bottom w:val="none" w:sz="0" w:space="0" w:color="auto"/>
      </w:pBdr>
      <w:spacing w:before="240" w:after="120"/>
      <w:contextualSpacing w:val="0"/>
      <w:outlineLvl w:val="1"/>
    </w:pPr>
    <w:rPr>
      <w:rFonts w:ascii="Times" w:eastAsia="DejaVu Sans" w:hAnsi="Times" w:cs="DejaVu Sans"/>
      <w:b/>
      <w:iCs/>
      <w:color w:val="auto"/>
      <w:spacing w:val="0"/>
      <w:kern w:val="0"/>
      <w:sz w:val="28"/>
      <w:szCs w:val="28"/>
    </w:rPr>
  </w:style>
  <w:style w:type="paragraph" w:styleId="Titre3">
    <w:name w:val="heading 3"/>
    <w:basedOn w:val="Titre"/>
    <w:next w:val="Corpsdetexte"/>
    <w:link w:val="Titre3Car"/>
    <w:qFormat/>
    <w:rsid w:val="006E0321"/>
    <w:pPr>
      <w:keepNext/>
      <w:numPr>
        <w:ilvl w:val="2"/>
        <w:numId w:val="5"/>
      </w:numPr>
      <w:pBdr>
        <w:bottom w:val="none" w:sz="0" w:space="0" w:color="auto"/>
      </w:pBdr>
      <w:spacing w:before="240" w:after="120"/>
      <w:contextualSpacing w:val="0"/>
      <w:outlineLvl w:val="2"/>
    </w:pPr>
    <w:rPr>
      <w:rFonts w:ascii="Times" w:eastAsia="DejaVu Sans" w:hAnsi="Times" w:cs="DejaVu Sans"/>
      <w:b/>
      <w:bCs/>
      <w:color w:val="auto"/>
      <w:spacing w:val="0"/>
      <w:kern w:val="0"/>
      <w:sz w:val="24"/>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sid w:val="006E0321"/>
    <w:rPr>
      <w:rFonts w:ascii="Times" w:eastAsia="DejaVu Sans" w:hAnsi="Times" w:cs="DejaVu Sans"/>
      <w:b/>
      <w:bCs/>
      <w:sz w:val="32"/>
      <w:szCs w:val="32"/>
    </w:rPr>
  </w:style>
  <w:style w:type="character" w:customStyle="1" w:styleId="Titre2Car">
    <w:name w:val="Titre 2 Car"/>
    <w:link w:val="Titre2"/>
    <w:rsid w:val="006E0321"/>
    <w:rPr>
      <w:rFonts w:ascii="Times" w:eastAsia="DejaVu Sans" w:hAnsi="Times" w:cs="DejaVu Sans"/>
      <w:b/>
      <w:iCs/>
      <w:sz w:val="28"/>
      <w:szCs w:val="28"/>
    </w:rPr>
  </w:style>
  <w:style w:type="character" w:customStyle="1" w:styleId="Titre3Car">
    <w:name w:val="Titre 3 Car"/>
    <w:link w:val="Titre3"/>
    <w:rsid w:val="006E0321"/>
    <w:rPr>
      <w:rFonts w:ascii="Times" w:eastAsia="DejaVu Sans" w:hAnsi="Times" w:cs="DejaVu Sans"/>
      <w:b/>
      <w:bCs/>
      <w:sz w:val="24"/>
      <w:szCs w:val="28"/>
    </w:rPr>
  </w:style>
  <w:style w:type="character" w:customStyle="1" w:styleId="Caractresdenotedebasdepage">
    <w:name w:val="Caractères de note de bas de page"/>
    <w:rsid w:val="006E0321"/>
  </w:style>
  <w:style w:type="character" w:styleId="Appelnotedebasdep">
    <w:name w:val="footnote reference"/>
    <w:rsid w:val="006E0321"/>
    <w:rPr>
      <w:vertAlign w:val="superscript"/>
    </w:rPr>
  </w:style>
  <w:style w:type="paragraph" w:styleId="Corpsdetexte">
    <w:name w:val="Body Text"/>
    <w:basedOn w:val="Normal"/>
    <w:link w:val="CorpsdetexteCar"/>
    <w:rsid w:val="006E0321"/>
    <w:pPr>
      <w:spacing w:after="120"/>
      <w:ind w:firstLine="567"/>
    </w:pPr>
  </w:style>
  <w:style w:type="character" w:customStyle="1" w:styleId="CorpsdetexteCar">
    <w:name w:val="Corps de texte Car"/>
    <w:link w:val="Corpsdetexte"/>
    <w:rsid w:val="006E0321"/>
    <w:rPr>
      <w:rFonts w:ascii="Times" w:eastAsia="Times New Roman" w:hAnsi="Times" w:cs="Times New Roman"/>
      <w:sz w:val="24"/>
      <w:szCs w:val="24"/>
    </w:rPr>
  </w:style>
  <w:style w:type="paragraph" w:styleId="Titre">
    <w:name w:val="Title"/>
    <w:basedOn w:val="Normal"/>
    <w:next w:val="Normal"/>
    <w:link w:val="TitreCar"/>
    <w:uiPriority w:val="10"/>
    <w:qFormat/>
    <w:rsid w:val="006E0321"/>
    <w:pPr>
      <w:pBdr>
        <w:bottom w:val="single" w:sz="8" w:space="4" w:color="4F81BD"/>
      </w:pBdr>
      <w:spacing w:after="300"/>
      <w:contextualSpacing/>
    </w:pPr>
    <w:rPr>
      <w:rFonts w:ascii="Calibri" w:hAnsi="Calibri"/>
      <w:color w:val="183A63"/>
      <w:spacing w:val="5"/>
      <w:kern w:val="28"/>
      <w:sz w:val="52"/>
      <w:szCs w:val="52"/>
    </w:rPr>
  </w:style>
  <w:style w:type="character" w:customStyle="1" w:styleId="TitreCar">
    <w:name w:val="Titre Car"/>
    <w:link w:val="Titre"/>
    <w:uiPriority w:val="10"/>
    <w:rsid w:val="006E0321"/>
    <w:rPr>
      <w:rFonts w:ascii="Calibri" w:eastAsia="Times New Roman" w:hAnsi="Calibri" w:cs="Times New Roman"/>
      <w:color w:val="183A63"/>
      <w:spacing w:val="5"/>
      <w:kern w:val="28"/>
      <w:sz w:val="52"/>
      <w:szCs w:val="52"/>
    </w:rPr>
  </w:style>
  <w:style w:type="paragraph" w:styleId="NormalWeb">
    <w:name w:val="Normal (Web)"/>
    <w:basedOn w:val="Normal"/>
    <w:uiPriority w:val="99"/>
    <w:rsid w:val="006E0321"/>
    <w:pPr>
      <w:widowControl/>
      <w:suppressAutoHyphens w:val="0"/>
      <w:spacing w:beforeLines="1"/>
    </w:pPr>
    <w:rPr>
      <w:rFonts w:eastAsia="Cambria"/>
      <w:sz w:val="20"/>
      <w:szCs w:val="20"/>
    </w:rPr>
  </w:style>
  <w:style w:type="paragraph" w:styleId="Pieddepage">
    <w:name w:val="footer"/>
    <w:basedOn w:val="Normal"/>
    <w:link w:val="PieddepageCar"/>
    <w:uiPriority w:val="99"/>
    <w:unhideWhenUsed/>
    <w:rsid w:val="006E0321"/>
    <w:pPr>
      <w:tabs>
        <w:tab w:val="center" w:pos="4536"/>
        <w:tab w:val="right" w:pos="9072"/>
      </w:tabs>
    </w:pPr>
  </w:style>
  <w:style w:type="character" w:customStyle="1" w:styleId="PieddepageCar">
    <w:name w:val="Pied de page Car"/>
    <w:link w:val="Pieddepage"/>
    <w:uiPriority w:val="99"/>
    <w:rsid w:val="006E0321"/>
    <w:rPr>
      <w:rFonts w:ascii="Times" w:eastAsia="Times New Roman" w:hAnsi="Times" w:cs="Times New Roman"/>
      <w:sz w:val="24"/>
      <w:szCs w:val="24"/>
    </w:rPr>
  </w:style>
  <w:style w:type="character" w:styleId="Numrodepage">
    <w:name w:val="page number"/>
    <w:basedOn w:val="Policepardfaut"/>
    <w:uiPriority w:val="99"/>
    <w:semiHidden/>
    <w:unhideWhenUsed/>
    <w:rsid w:val="006E0321"/>
  </w:style>
  <w:style w:type="paragraph" w:styleId="En-ttedetabledesmatires">
    <w:name w:val="TOC Heading"/>
    <w:basedOn w:val="Titre1"/>
    <w:next w:val="Normal"/>
    <w:uiPriority w:val="39"/>
    <w:unhideWhenUsed/>
    <w:qFormat/>
    <w:rsid w:val="006E0321"/>
    <w:pPr>
      <w:keepLines/>
      <w:widowControl/>
      <w:numPr>
        <w:numId w:val="0"/>
      </w:numPr>
      <w:suppressAutoHyphens w:val="0"/>
      <w:spacing w:before="480" w:after="0" w:line="276" w:lineRule="auto"/>
      <w:outlineLvl w:val="9"/>
    </w:pPr>
    <w:rPr>
      <w:rFonts w:ascii="Calibri" w:eastAsia="Times New Roman" w:hAnsi="Calibri" w:cs="Times New Roman"/>
      <w:color w:val="365F91"/>
      <w:sz w:val="28"/>
      <w:szCs w:val="28"/>
    </w:rPr>
  </w:style>
  <w:style w:type="paragraph" w:styleId="TM2">
    <w:name w:val="toc 2"/>
    <w:basedOn w:val="Normal"/>
    <w:next w:val="Normal"/>
    <w:autoRedefine/>
    <w:uiPriority w:val="39"/>
    <w:unhideWhenUsed/>
    <w:rsid w:val="00BA71FC"/>
    <w:pPr>
      <w:tabs>
        <w:tab w:val="left" w:pos="792"/>
        <w:tab w:val="right" w:leader="dot" w:pos="9054"/>
      </w:tabs>
      <w:ind w:left="238"/>
    </w:pPr>
    <w:rPr>
      <w:rFonts w:ascii="Cambria" w:hAnsi="Cambria"/>
      <w:b/>
      <w:sz w:val="22"/>
      <w:szCs w:val="22"/>
    </w:rPr>
  </w:style>
  <w:style w:type="paragraph" w:styleId="TM1">
    <w:name w:val="toc 1"/>
    <w:basedOn w:val="Normal"/>
    <w:next w:val="Normal"/>
    <w:autoRedefine/>
    <w:uiPriority w:val="39"/>
    <w:unhideWhenUsed/>
    <w:rsid w:val="00BA71FC"/>
    <w:pPr>
      <w:tabs>
        <w:tab w:val="left" w:pos="382"/>
        <w:tab w:val="right" w:leader="dot" w:pos="9054"/>
      </w:tabs>
      <w:spacing w:before="120"/>
    </w:pPr>
    <w:rPr>
      <w:rFonts w:ascii="Cambria" w:hAnsi="Cambria"/>
      <w:b/>
    </w:rPr>
  </w:style>
  <w:style w:type="paragraph" w:styleId="TM3">
    <w:name w:val="toc 3"/>
    <w:basedOn w:val="Normal"/>
    <w:next w:val="Normal"/>
    <w:autoRedefine/>
    <w:uiPriority w:val="39"/>
    <w:unhideWhenUsed/>
    <w:rsid w:val="006E0321"/>
    <w:pPr>
      <w:ind w:left="480"/>
    </w:pPr>
    <w:rPr>
      <w:rFonts w:ascii="Cambria" w:hAnsi="Cambria"/>
      <w:sz w:val="22"/>
      <w:szCs w:val="22"/>
    </w:rPr>
  </w:style>
  <w:style w:type="paragraph" w:styleId="TM4">
    <w:name w:val="toc 4"/>
    <w:basedOn w:val="Normal"/>
    <w:next w:val="Normal"/>
    <w:autoRedefine/>
    <w:rsid w:val="006E0321"/>
    <w:pPr>
      <w:ind w:left="720"/>
    </w:pPr>
    <w:rPr>
      <w:rFonts w:ascii="Cambria" w:hAnsi="Cambria"/>
      <w:sz w:val="20"/>
      <w:szCs w:val="20"/>
    </w:rPr>
  </w:style>
  <w:style w:type="paragraph" w:styleId="TM5">
    <w:name w:val="toc 5"/>
    <w:basedOn w:val="Normal"/>
    <w:next w:val="Normal"/>
    <w:autoRedefine/>
    <w:rsid w:val="006E0321"/>
    <w:pPr>
      <w:ind w:left="960"/>
    </w:pPr>
    <w:rPr>
      <w:rFonts w:ascii="Cambria" w:hAnsi="Cambria"/>
      <w:sz w:val="20"/>
      <w:szCs w:val="20"/>
    </w:rPr>
  </w:style>
  <w:style w:type="paragraph" w:styleId="TM6">
    <w:name w:val="toc 6"/>
    <w:basedOn w:val="Normal"/>
    <w:next w:val="Normal"/>
    <w:autoRedefine/>
    <w:rsid w:val="006E0321"/>
    <w:pPr>
      <w:ind w:left="1200"/>
    </w:pPr>
    <w:rPr>
      <w:rFonts w:ascii="Cambria" w:hAnsi="Cambria"/>
      <w:sz w:val="20"/>
      <w:szCs w:val="20"/>
    </w:rPr>
  </w:style>
  <w:style w:type="paragraph" w:styleId="TM7">
    <w:name w:val="toc 7"/>
    <w:basedOn w:val="Normal"/>
    <w:next w:val="Normal"/>
    <w:autoRedefine/>
    <w:rsid w:val="006E0321"/>
    <w:pPr>
      <w:ind w:left="1440"/>
    </w:pPr>
    <w:rPr>
      <w:rFonts w:ascii="Cambria" w:hAnsi="Cambria"/>
      <w:sz w:val="20"/>
      <w:szCs w:val="20"/>
    </w:rPr>
  </w:style>
  <w:style w:type="paragraph" w:styleId="TM8">
    <w:name w:val="toc 8"/>
    <w:basedOn w:val="Normal"/>
    <w:next w:val="Normal"/>
    <w:autoRedefine/>
    <w:rsid w:val="006E0321"/>
    <w:pPr>
      <w:ind w:left="1680"/>
    </w:pPr>
    <w:rPr>
      <w:rFonts w:ascii="Cambria" w:hAnsi="Cambria"/>
      <w:sz w:val="20"/>
      <w:szCs w:val="20"/>
    </w:rPr>
  </w:style>
  <w:style w:type="paragraph" w:styleId="TM9">
    <w:name w:val="toc 9"/>
    <w:basedOn w:val="Normal"/>
    <w:next w:val="Normal"/>
    <w:autoRedefine/>
    <w:rsid w:val="006E0321"/>
    <w:pPr>
      <w:ind w:left="1920"/>
    </w:pPr>
    <w:rPr>
      <w:rFonts w:ascii="Cambria" w:hAnsi="Cambria"/>
      <w:sz w:val="20"/>
      <w:szCs w:val="20"/>
    </w:rPr>
  </w:style>
  <w:style w:type="paragraph" w:styleId="En-tte">
    <w:name w:val="header"/>
    <w:basedOn w:val="Normal"/>
    <w:link w:val="En-tteCar"/>
    <w:rsid w:val="00FD7B2C"/>
    <w:pPr>
      <w:tabs>
        <w:tab w:val="center" w:pos="4536"/>
        <w:tab w:val="right" w:pos="9072"/>
      </w:tabs>
    </w:pPr>
  </w:style>
  <w:style w:type="character" w:customStyle="1" w:styleId="En-tteCar">
    <w:name w:val="En-tête Car"/>
    <w:link w:val="En-tte"/>
    <w:rsid w:val="00FD7B2C"/>
    <w:rPr>
      <w:rFonts w:ascii="Times" w:eastAsia="Times New Roman" w:hAnsi="Times"/>
      <w:sz w:val="24"/>
      <w:szCs w:val="24"/>
    </w:rPr>
  </w:style>
  <w:style w:type="paragraph" w:styleId="Notedebasdepage">
    <w:name w:val="footnote text"/>
    <w:basedOn w:val="Normal"/>
    <w:link w:val="NotedebasdepageCar"/>
    <w:rsid w:val="00ED6A95"/>
  </w:style>
  <w:style w:type="character" w:customStyle="1" w:styleId="NotedebasdepageCar">
    <w:name w:val="Note de bas de page Car"/>
    <w:link w:val="Notedebasdepage"/>
    <w:rsid w:val="00ED6A95"/>
    <w:rPr>
      <w:rFonts w:ascii="Times" w:eastAsia="Times New Roman" w:hAnsi="Times"/>
      <w:sz w:val="24"/>
      <w:szCs w:val="24"/>
    </w:rPr>
  </w:style>
  <w:style w:type="paragraph" w:customStyle="1" w:styleId="Default">
    <w:name w:val="Default"/>
    <w:rsid w:val="00AC69A5"/>
    <w:pPr>
      <w:autoSpaceDE w:val="0"/>
      <w:autoSpaceDN w:val="0"/>
      <w:adjustRightInd w:val="0"/>
    </w:pPr>
    <w:rPr>
      <w:rFonts w:ascii="Times New Roman" w:hAnsi="Times New Roman"/>
      <w:color w:val="000000"/>
      <w:sz w:val="24"/>
      <w:szCs w:val="24"/>
      <w:lang w:eastAsia="ja-JP"/>
    </w:rPr>
  </w:style>
  <w:style w:type="character" w:styleId="Lienhypertexte">
    <w:name w:val="Hyperlink"/>
    <w:uiPriority w:val="99"/>
    <w:unhideWhenUsed/>
    <w:rsid w:val="00B75297"/>
    <w:rPr>
      <w:color w:val="0563C1"/>
      <w:u w:val="single"/>
    </w:rPr>
  </w:style>
  <w:style w:type="paragraph" w:customStyle="1" w:styleId="Bibliographie1">
    <w:name w:val="Bibliographie 1"/>
    <w:basedOn w:val="Normal"/>
    <w:qFormat/>
    <w:rsid w:val="002200AF"/>
    <w:pPr>
      <w:widowControl/>
      <w:suppressLineNumbers/>
      <w:tabs>
        <w:tab w:val="left" w:pos="384"/>
      </w:tabs>
      <w:suppressAutoHyphens w:val="0"/>
      <w:spacing w:line="240" w:lineRule="atLeast"/>
      <w:ind w:left="384" w:hanging="384"/>
    </w:pPr>
    <w:rPr>
      <w:rFonts w:ascii="Liberation Serif" w:eastAsia="Noto Sans CJK SC" w:hAnsi="Liberation Serif" w:cs="Lohit Devanagari"/>
      <w:kern w:val="2"/>
      <w:lang w:eastAsia="zh-CN" w:bidi="hi-IN"/>
    </w:rPr>
  </w:style>
  <w:style w:type="character" w:styleId="Marquedecommentaire">
    <w:name w:val="annotation reference"/>
    <w:semiHidden/>
    <w:unhideWhenUsed/>
    <w:rsid w:val="003A2D5C"/>
    <w:rPr>
      <w:sz w:val="16"/>
      <w:szCs w:val="16"/>
    </w:rPr>
  </w:style>
  <w:style w:type="paragraph" w:styleId="Commentaire">
    <w:name w:val="annotation text"/>
    <w:basedOn w:val="Normal"/>
    <w:link w:val="CommentaireCar"/>
    <w:semiHidden/>
    <w:unhideWhenUsed/>
    <w:rsid w:val="003A2D5C"/>
    <w:rPr>
      <w:sz w:val="20"/>
      <w:szCs w:val="20"/>
    </w:rPr>
  </w:style>
  <w:style w:type="character" w:customStyle="1" w:styleId="CommentaireCar">
    <w:name w:val="Commentaire Car"/>
    <w:link w:val="Commentaire"/>
    <w:semiHidden/>
    <w:rsid w:val="003A2D5C"/>
    <w:rPr>
      <w:rFonts w:ascii="Times" w:eastAsia="Times New Roman" w:hAnsi="Times"/>
    </w:rPr>
  </w:style>
  <w:style w:type="paragraph" w:styleId="Objetducommentaire">
    <w:name w:val="annotation subject"/>
    <w:basedOn w:val="Commentaire"/>
    <w:next w:val="Commentaire"/>
    <w:link w:val="ObjetducommentaireCar"/>
    <w:semiHidden/>
    <w:unhideWhenUsed/>
    <w:rsid w:val="003A2D5C"/>
    <w:rPr>
      <w:b/>
      <w:bCs/>
    </w:rPr>
  </w:style>
  <w:style w:type="character" w:customStyle="1" w:styleId="ObjetducommentaireCar">
    <w:name w:val="Objet du commentaire Car"/>
    <w:link w:val="Objetducommentaire"/>
    <w:semiHidden/>
    <w:rsid w:val="003A2D5C"/>
    <w:rPr>
      <w:rFonts w:ascii="Times" w:eastAsia="Times New Roman" w:hAnsi="Times"/>
      <w:b/>
      <w:bCs/>
    </w:rPr>
  </w:style>
  <w:style w:type="paragraph" w:styleId="Textedebulles">
    <w:name w:val="Balloon Text"/>
    <w:basedOn w:val="Normal"/>
    <w:link w:val="TextedebullesCar"/>
    <w:semiHidden/>
    <w:unhideWhenUsed/>
    <w:rsid w:val="003A2D5C"/>
    <w:rPr>
      <w:rFonts w:ascii="Segoe UI" w:hAnsi="Segoe UI" w:cs="Segoe UI"/>
      <w:sz w:val="18"/>
      <w:szCs w:val="18"/>
    </w:rPr>
  </w:style>
  <w:style w:type="character" w:customStyle="1" w:styleId="TextedebullesCar">
    <w:name w:val="Texte de bulles Car"/>
    <w:link w:val="Textedebulles"/>
    <w:semiHidden/>
    <w:rsid w:val="003A2D5C"/>
    <w:rPr>
      <w:rFonts w:ascii="Segoe UI" w:eastAsia="Times New Roman" w:hAnsi="Segoe UI" w:cs="Segoe UI"/>
      <w:sz w:val="18"/>
      <w:szCs w:val="18"/>
    </w:rPr>
  </w:style>
  <w:style w:type="paragraph" w:styleId="Lgende">
    <w:name w:val="caption"/>
    <w:basedOn w:val="Normal"/>
    <w:next w:val="Normal"/>
    <w:unhideWhenUsed/>
    <w:rsid w:val="003A2D5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922184">
      <w:bodyDiv w:val="1"/>
      <w:marLeft w:val="0"/>
      <w:marRight w:val="0"/>
      <w:marTop w:val="0"/>
      <w:marBottom w:val="0"/>
      <w:divBdr>
        <w:top w:val="none" w:sz="0" w:space="0" w:color="auto"/>
        <w:left w:val="none" w:sz="0" w:space="0" w:color="auto"/>
        <w:bottom w:val="none" w:sz="0" w:space="0" w:color="auto"/>
        <w:right w:val="none" w:sz="0" w:space="0" w:color="auto"/>
      </w:divBdr>
    </w:div>
    <w:div w:id="720177531">
      <w:bodyDiv w:val="1"/>
      <w:marLeft w:val="0"/>
      <w:marRight w:val="0"/>
      <w:marTop w:val="0"/>
      <w:marBottom w:val="0"/>
      <w:divBdr>
        <w:top w:val="none" w:sz="0" w:space="0" w:color="auto"/>
        <w:left w:val="none" w:sz="0" w:space="0" w:color="auto"/>
        <w:bottom w:val="none" w:sz="0" w:space="0" w:color="auto"/>
        <w:right w:val="none" w:sz="0" w:space="0" w:color="auto"/>
      </w:divBdr>
    </w:div>
    <w:div w:id="2038968647">
      <w:bodyDiv w:val="1"/>
      <w:marLeft w:val="0"/>
      <w:marRight w:val="0"/>
      <w:marTop w:val="0"/>
      <w:marBottom w:val="0"/>
      <w:divBdr>
        <w:top w:val="none" w:sz="0" w:space="0" w:color="auto"/>
        <w:left w:val="none" w:sz="0" w:space="0" w:color="auto"/>
        <w:bottom w:val="none" w:sz="0" w:space="0" w:color="auto"/>
        <w:right w:val="none" w:sz="0" w:space="0" w:color="auto"/>
      </w:divBdr>
    </w:div>
    <w:div w:id="2128305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pac.wp.imt.fr"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graphics.cs.aueb.gr/graphics/docs/papers/MOBIHOC-2019.pdf"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xiv.org/abs/1711.02386"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gpac/gpac" TargetMode="External"/><Relationship Id="rId23" Type="http://schemas.openxmlformats.org/officeDocument/2006/relationships/footer" Target="footer2.xml"/><Relationship Id="rId10" Type="http://schemas.openxmlformats.org/officeDocument/2006/relationships/hyperlink" Target="https://arxiv-org.accesdistant.sorbonne-universite.fr/abs/1609.08729v5"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GPAC_Project_on_Advanced_Content" TargetMode="External"/><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notes.xml.rels><?xml version="1.0" encoding="UTF-8" standalone="yes"?>
<Relationships xmlns="http://schemas.openxmlformats.org/package/2006/relationships"><Relationship Id="rId2" Type="http://schemas.openxmlformats.org/officeDocument/2006/relationships/hyperlink" Target="https://vimeo.com/214402865" TargetMode="External"/><Relationship Id="rId1" Type="http://schemas.openxmlformats.org/officeDocument/2006/relationships/hyperlink" Target="https://github.com/gpac/gpac/wiki/HEVC-Tile-based-adaptation-guide"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43F75-B682-4991-BA9B-AC183CB53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1</Pages>
  <Words>5281</Words>
  <Characters>29047</Characters>
  <Application>Microsoft Office Word</Application>
  <DocSecurity>0</DocSecurity>
  <Lines>242</Lines>
  <Paragraphs>68</Paragraphs>
  <ScaleCrop>false</ScaleCrop>
  <HeadingPairs>
    <vt:vector size="4" baseType="variant">
      <vt:variant>
        <vt:lpstr>Titre</vt:lpstr>
      </vt:variant>
      <vt:variant>
        <vt:i4>1</vt:i4>
      </vt:variant>
      <vt:variant>
        <vt:lpstr>Headings</vt:lpstr>
      </vt:variant>
      <vt:variant>
        <vt:i4>16</vt:i4>
      </vt:variant>
    </vt:vector>
  </HeadingPairs>
  <TitlesOfParts>
    <vt:vector size="17" baseType="lpstr">
      <vt:lpstr/>
      <vt:lpstr>Cahier des charges</vt:lpstr>
      <vt:lpstr>    Contenu des rapports</vt:lpstr>
      <vt:lpstr>        Le rapport intermédiaire</vt:lpstr>
      <vt:lpstr>        Le rapport final</vt:lpstr>
      <vt:lpstr>    Présentation du document</vt:lpstr>
      <vt:lpstr>        En-tête d'une page</vt:lpstr>
      <vt:lpstr>        Corps d'une page</vt:lpstr>
      <vt:lpstr>        Pied de page</vt:lpstr>
      <vt:lpstr>    Transmission des rapports</vt:lpstr>
      <vt:lpstr>Plan de développement</vt:lpstr>
      <vt:lpstr>Bibliographie</vt:lpstr>
      <vt:lpstr>Analyse</vt:lpstr>
      <vt:lpstr>Conception</vt:lpstr>
      <vt:lpstr>Etat d'avancement / Compte rendu</vt:lpstr>
      <vt:lpstr>Annexe A</vt:lpstr>
      <vt:lpstr>Annexe B...</vt:lpstr>
    </vt:vector>
  </TitlesOfParts>
  <Company>UPMC</Company>
  <LinksUpToDate>false</LinksUpToDate>
  <CharactersWithSpaces>34260</CharactersWithSpaces>
  <SharedDoc>false</SharedDoc>
  <HLinks>
    <vt:vector size="6" baseType="variant">
      <vt:variant>
        <vt:i4>1245249</vt:i4>
      </vt:variant>
      <vt:variant>
        <vt:i4>8792</vt:i4>
      </vt:variant>
      <vt:variant>
        <vt:i4>1025</vt:i4>
      </vt:variant>
      <vt:variant>
        <vt:i4>1</vt:i4>
      </vt:variant>
      <vt:variant>
        <vt:lpwstr>UPMC_sorbonne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Fourmaux</dc:creator>
  <cp:keywords/>
  <cp:lastModifiedBy>Fabien MANSON</cp:lastModifiedBy>
  <cp:revision>673</cp:revision>
  <cp:lastPrinted>2020-06-10T12:58:00Z</cp:lastPrinted>
  <dcterms:created xsi:type="dcterms:W3CDTF">2017-01-25T16:54:00Z</dcterms:created>
  <dcterms:modified xsi:type="dcterms:W3CDTF">2020-06-10T12:58:00Z</dcterms:modified>
</cp:coreProperties>
</file>